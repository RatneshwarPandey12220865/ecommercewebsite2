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A5902" w14:textId="77777777" w:rsidR="009D5895" w:rsidRDefault="009D5895">
      <w:pPr>
        <w:rPr>
          <w:sz w:val="48"/>
        </w:rPr>
      </w:pPr>
    </w:p>
    <w:p w14:paraId="43C5769F" w14:textId="77777777" w:rsidR="009D5895" w:rsidRDefault="009D5895">
      <w:pPr>
        <w:jc w:val="center"/>
        <w:rPr>
          <w:sz w:val="48"/>
        </w:rPr>
      </w:pPr>
    </w:p>
    <w:p w14:paraId="096483E3" w14:textId="4B03A497" w:rsidR="009D5895" w:rsidRDefault="009D5895">
      <w:pPr>
        <w:jc w:val="center"/>
      </w:pPr>
      <w:r>
        <w:rPr>
          <w:sz w:val="48"/>
        </w:rPr>
        <w:t xml:space="preserve">&lt;A Website for </w:t>
      </w:r>
      <w:r w:rsidR="00831525">
        <w:rPr>
          <w:sz w:val="48"/>
        </w:rPr>
        <w:t>Online Food</w:t>
      </w:r>
      <w:r>
        <w:rPr>
          <w:sz w:val="48"/>
        </w:rPr>
        <w:t xml:space="preserve"> Services&gt;</w:t>
      </w:r>
    </w:p>
    <w:p w14:paraId="702451EF" w14:textId="77777777" w:rsidR="009D5895" w:rsidRDefault="009D5895">
      <w:pPr>
        <w:jc w:val="center"/>
        <w:rPr>
          <w:sz w:val="32"/>
        </w:rPr>
      </w:pPr>
    </w:p>
    <w:p w14:paraId="3C68400D" w14:textId="77777777" w:rsidR="009D5895" w:rsidRDefault="009D5895">
      <w:pPr>
        <w:jc w:val="center"/>
        <w:rPr>
          <w:sz w:val="32"/>
        </w:rPr>
      </w:pPr>
    </w:p>
    <w:p w14:paraId="066E00E0" w14:textId="77777777" w:rsidR="009D5895" w:rsidRDefault="009D5895">
      <w:pPr>
        <w:jc w:val="center"/>
        <w:rPr>
          <w:sz w:val="32"/>
        </w:rPr>
      </w:pPr>
    </w:p>
    <w:p w14:paraId="45245629" w14:textId="77777777" w:rsidR="009D5895" w:rsidRDefault="009D5895">
      <w:pPr>
        <w:jc w:val="center"/>
      </w:pPr>
      <w:r>
        <w:rPr>
          <w:sz w:val="48"/>
        </w:rPr>
        <w:t>Software Requirements Specification</w:t>
      </w:r>
    </w:p>
    <w:p w14:paraId="1E0A32FF" w14:textId="77777777" w:rsidR="009D5895" w:rsidRDefault="009D5895">
      <w:pPr>
        <w:jc w:val="center"/>
        <w:rPr>
          <w:sz w:val="32"/>
        </w:rPr>
      </w:pPr>
    </w:p>
    <w:p w14:paraId="08531AC9" w14:textId="77777777" w:rsidR="009D5895" w:rsidRDefault="009D5895">
      <w:pPr>
        <w:jc w:val="center"/>
        <w:rPr>
          <w:sz w:val="32"/>
        </w:rPr>
      </w:pPr>
    </w:p>
    <w:p w14:paraId="773742B2" w14:textId="77777777" w:rsidR="009D5895" w:rsidRDefault="009D5895">
      <w:pPr>
        <w:jc w:val="center"/>
      </w:pPr>
      <w:r>
        <w:rPr>
          <w:sz w:val="48"/>
        </w:rPr>
        <w:t>&lt;</w:t>
      </w:r>
      <w:r w:rsidR="002779BB">
        <w:rPr>
          <w:sz w:val="48"/>
        </w:rPr>
        <w:t>16</w:t>
      </w:r>
      <w:r>
        <w:rPr>
          <w:sz w:val="48"/>
        </w:rPr>
        <w:t>-04-2024&gt;</w:t>
      </w:r>
    </w:p>
    <w:p w14:paraId="1E0690EA" w14:textId="77777777" w:rsidR="009D5895" w:rsidRDefault="009D5895">
      <w:pPr>
        <w:jc w:val="center"/>
        <w:rPr>
          <w:sz w:val="32"/>
        </w:rPr>
      </w:pPr>
    </w:p>
    <w:p w14:paraId="7CF22A5C" w14:textId="77777777" w:rsidR="009D5895" w:rsidRDefault="009D5895">
      <w:pPr>
        <w:jc w:val="center"/>
        <w:rPr>
          <w:sz w:val="32"/>
        </w:rPr>
      </w:pPr>
    </w:p>
    <w:p w14:paraId="715004F4" w14:textId="77777777" w:rsidR="009D5895" w:rsidRDefault="009D5895">
      <w:pPr>
        <w:jc w:val="center"/>
        <w:rPr>
          <w:sz w:val="32"/>
        </w:rPr>
      </w:pPr>
    </w:p>
    <w:p w14:paraId="6AABFE39" w14:textId="623C2433" w:rsidR="00F6254F" w:rsidRDefault="009D5895" w:rsidP="00F6254F">
      <w:pPr>
        <w:jc w:val="center"/>
        <w:rPr>
          <w:sz w:val="48"/>
        </w:rPr>
      </w:pPr>
      <w:r>
        <w:rPr>
          <w:sz w:val="48"/>
        </w:rPr>
        <w:t>&lt;</w:t>
      </w:r>
      <w:r w:rsidR="002779BB">
        <w:rPr>
          <w:sz w:val="48"/>
        </w:rPr>
        <w:t>Ratneshwar Pandey</w:t>
      </w:r>
      <w:r>
        <w:rPr>
          <w:sz w:val="48"/>
        </w:rPr>
        <w:t>&gt;</w:t>
      </w:r>
    </w:p>
    <w:p w14:paraId="62CD3222" w14:textId="2E596887" w:rsidR="00F6254F" w:rsidRPr="00F6254F" w:rsidRDefault="00F6254F" w:rsidP="00F6254F">
      <w:pPr>
        <w:jc w:val="center"/>
        <w:rPr>
          <w:sz w:val="48"/>
        </w:rPr>
      </w:pPr>
      <w:r>
        <w:rPr>
          <w:sz w:val="48"/>
        </w:rPr>
        <w:t>&lt;12220865&gt;</w:t>
      </w:r>
    </w:p>
    <w:p w14:paraId="5C2DBD0B" w14:textId="77777777" w:rsidR="009D5895" w:rsidRDefault="009D5895">
      <w:pPr>
        <w:jc w:val="center"/>
        <w:rPr>
          <w:sz w:val="48"/>
        </w:rPr>
      </w:pPr>
    </w:p>
    <w:p w14:paraId="61BA4754" w14:textId="77777777" w:rsidR="009D5895" w:rsidRDefault="009D5895">
      <w:pPr>
        <w:jc w:val="center"/>
        <w:rPr>
          <w:sz w:val="32"/>
        </w:rPr>
      </w:pPr>
    </w:p>
    <w:p w14:paraId="424F56C7" w14:textId="77777777" w:rsidR="009D5895" w:rsidRDefault="009D5895">
      <w:pPr>
        <w:jc w:val="center"/>
        <w:rPr>
          <w:sz w:val="32"/>
        </w:rPr>
      </w:pPr>
    </w:p>
    <w:p w14:paraId="78C0F465" w14:textId="77777777" w:rsidR="009D5895" w:rsidRDefault="009D5895">
      <w:pPr>
        <w:jc w:val="center"/>
        <w:rPr>
          <w:sz w:val="32"/>
        </w:rPr>
      </w:pPr>
    </w:p>
    <w:p w14:paraId="1D6CBA4F" w14:textId="77777777" w:rsidR="009D5895" w:rsidRDefault="009D5895">
      <w:pPr>
        <w:jc w:val="center"/>
        <w:rPr>
          <w:sz w:val="32"/>
        </w:rPr>
      </w:pPr>
    </w:p>
    <w:p w14:paraId="6F3426AA" w14:textId="77777777" w:rsidR="009D5895" w:rsidRDefault="009D5895">
      <w:pPr>
        <w:jc w:val="center"/>
        <w:rPr>
          <w:sz w:val="32"/>
        </w:rPr>
      </w:pPr>
    </w:p>
    <w:p w14:paraId="3EBC29EA" w14:textId="77777777" w:rsidR="009D5895" w:rsidRDefault="009D5895">
      <w:pPr>
        <w:jc w:val="center"/>
      </w:pPr>
      <w:r>
        <w:rPr>
          <w:sz w:val="32"/>
        </w:rPr>
        <w:t>Prepared for</w:t>
      </w:r>
    </w:p>
    <w:p w14:paraId="53A0CE0C" w14:textId="77777777" w:rsidR="009D5895" w:rsidRDefault="009D5895">
      <w:pPr>
        <w:jc w:val="center"/>
      </w:pPr>
      <w:r>
        <w:rPr>
          <w:sz w:val="32"/>
        </w:rPr>
        <w:t>Continuous Assessment 3</w:t>
      </w:r>
    </w:p>
    <w:p w14:paraId="5B0D8C9B" w14:textId="77777777" w:rsidR="009D5895" w:rsidRDefault="009D5895">
      <w:pPr>
        <w:jc w:val="center"/>
      </w:pPr>
      <w:r>
        <w:rPr>
          <w:sz w:val="32"/>
        </w:rPr>
        <w:t>Spring 2024</w:t>
      </w:r>
    </w:p>
    <w:p w14:paraId="31D805E1" w14:textId="77777777" w:rsidR="009D5895" w:rsidRDefault="009D5895">
      <w:pPr>
        <w:jc w:val="center"/>
        <w:rPr>
          <w:sz w:val="32"/>
        </w:rPr>
      </w:pPr>
    </w:p>
    <w:p w14:paraId="47664DF9" w14:textId="77777777" w:rsidR="009D5895" w:rsidRDefault="009D5895">
      <w:pPr>
        <w:pStyle w:val="Header"/>
        <w:tabs>
          <w:tab w:val="clear" w:pos="4320"/>
          <w:tab w:val="clear" w:pos="8640"/>
        </w:tabs>
      </w:pPr>
    </w:p>
    <w:p w14:paraId="3ACA1D01" w14:textId="77777777" w:rsidR="009D5895" w:rsidRDefault="009D5895">
      <w:pPr>
        <w:pStyle w:val="Header"/>
        <w:tabs>
          <w:tab w:val="clear" w:pos="4320"/>
          <w:tab w:val="clear" w:pos="8640"/>
        </w:tabs>
      </w:pPr>
    </w:p>
    <w:p w14:paraId="76C77724" w14:textId="77777777" w:rsidR="009D5895" w:rsidRDefault="009D5895">
      <w:pPr>
        <w:pStyle w:val="Header"/>
        <w:tabs>
          <w:tab w:val="clear" w:pos="4320"/>
          <w:tab w:val="clear" w:pos="8640"/>
        </w:tabs>
      </w:pPr>
    </w:p>
    <w:p w14:paraId="5D32A0BB" w14:textId="77777777" w:rsidR="009D5895" w:rsidRDefault="009D5895">
      <w:pPr>
        <w:pStyle w:val="Header"/>
        <w:tabs>
          <w:tab w:val="clear" w:pos="4320"/>
          <w:tab w:val="clear" w:pos="8640"/>
        </w:tabs>
      </w:pPr>
    </w:p>
    <w:p w14:paraId="7A4CFB20" w14:textId="77777777" w:rsidR="009D5895" w:rsidRDefault="009D5895">
      <w:pPr>
        <w:pStyle w:val="Header"/>
        <w:tabs>
          <w:tab w:val="clear" w:pos="4320"/>
          <w:tab w:val="clear" w:pos="8640"/>
        </w:tabs>
      </w:pPr>
    </w:p>
    <w:p w14:paraId="764AE89E" w14:textId="77777777" w:rsidR="009D5895" w:rsidRDefault="009D5895">
      <w:pPr>
        <w:pStyle w:val="Header"/>
        <w:tabs>
          <w:tab w:val="clear" w:pos="4320"/>
          <w:tab w:val="clear" w:pos="8640"/>
        </w:tabs>
      </w:pPr>
    </w:p>
    <w:p w14:paraId="32CAE81D" w14:textId="77777777" w:rsidR="009D5895" w:rsidRDefault="009D5895">
      <w:pPr>
        <w:pStyle w:val="Header"/>
        <w:tabs>
          <w:tab w:val="clear" w:pos="4320"/>
          <w:tab w:val="clear" w:pos="8640"/>
        </w:tabs>
      </w:pPr>
    </w:p>
    <w:p w14:paraId="2D377DF9" w14:textId="77777777" w:rsidR="009D5895" w:rsidRDefault="009D5895">
      <w:pPr>
        <w:pStyle w:val="Header"/>
        <w:tabs>
          <w:tab w:val="clear" w:pos="4320"/>
          <w:tab w:val="clear" w:pos="8640"/>
        </w:tabs>
      </w:pPr>
    </w:p>
    <w:p w14:paraId="44E88057" w14:textId="77777777" w:rsidR="009D5895" w:rsidRDefault="009D5895">
      <w:pPr>
        <w:pStyle w:val="Header"/>
        <w:tabs>
          <w:tab w:val="clear" w:pos="4320"/>
          <w:tab w:val="clear" w:pos="8640"/>
        </w:tabs>
      </w:pPr>
    </w:p>
    <w:p w14:paraId="26905D01" w14:textId="77777777" w:rsidR="009D5895" w:rsidRDefault="009D5895">
      <w:pPr>
        <w:pStyle w:val="Heading1"/>
      </w:pPr>
      <w:bookmarkStart w:id="0" w:name="__RefHeading___Toc506459135"/>
      <w:bookmarkEnd w:id="0"/>
      <w:r>
        <w:t>Revision History</w:t>
      </w:r>
    </w:p>
    <w:p w14:paraId="0B4CA936" w14:textId="77777777" w:rsidR="009D5895" w:rsidRDefault="009D5895"/>
    <w:tbl>
      <w:tblPr>
        <w:tblW w:w="0" w:type="auto"/>
        <w:tblInd w:w="108" w:type="dxa"/>
        <w:tblLayout w:type="fixed"/>
        <w:tblLook w:val="0000" w:firstRow="0" w:lastRow="0" w:firstColumn="0" w:lastColumn="0" w:noHBand="0" w:noVBand="0"/>
      </w:tblPr>
      <w:tblGrid>
        <w:gridCol w:w="1287"/>
        <w:gridCol w:w="3515"/>
        <w:gridCol w:w="2049"/>
        <w:gridCol w:w="3416"/>
      </w:tblGrid>
      <w:tr w:rsidR="004F1E78" w14:paraId="69FAD118" w14:textId="77777777" w:rsidTr="002779BB">
        <w:trPr>
          <w:trHeight w:val="627"/>
        </w:trPr>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170438CA" w14:textId="77777777" w:rsidR="009D5895" w:rsidRDefault="009D5895">
            <w:pPr>
              <w:widowControl w:val="0"/>
              <w:jc w:val="center"/>
            </w:pPr>
            <w:r>
              <w:rPr>
                <w:b/>
              </w:rPr>
              <w:t>Date</w:t>
            </w:r>
          </w:p>
        </w:tc>
        <w:tc>
          <w:tcPr>
            <w:tcW w:w="3515" w:type="dxa"/>
            <w:tcBorders>
              <w:top w:val="single" w:sz="4" w:space="0" w:color="000000"/>
              <w:left w:val="single" w:sz="4" w:space="0" w:color="000000"/>
              <w:bottom w:val="single" w:sz="4" w:space="0" w:color="000000"/>
              <w:right w:val="single" w:sz="4" w:space="0" w:color="000000"/>
            </w:tcBorders>
            <w:shd w:val="clear" w:color="auto" w:fill="auto"/>
          </w:tcPr>
          <w:p w14:paraId="18034B64" w14:textId="77777777" w:rsidR="009D5895" w:rsidRDefault="009D5895">
            <w:pPr>
              <w:widowControl w:val="0"/>
              <w:jc w:val="center"/>
            </w:pPr>
            <w:r>
              <w:rPr>
                <w:b/>
              </w:rPr>
              <w:t>Description</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51700309" w14:textId="77777777" w:rsidR="009D5895" w:rsidRDefault="009D5895">
            <w:pPr>
              <w:widowControl w:val="0"/>
              <w:jc w:val="center"/>
            </w:pPr>
            <w:r>
              <w:rPr>
                <w:b/>
              </w:rPr>
              <w:t>Author</w:t>
            </w:r>
          </w:p>
        </w:tc>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51314397" w14:textId="77777777" w:rsidR="009D5895" w:rsidRDefault="009D5895">
            <w:pPr>
              <w:widowControl w:val="0"/>
              <w:jc w:val="center"/>
            </w:pPr>
            <w:r>
              <w:rPr>
                <w:b/>
              </w:rPr>
              <w:t>Comments</w:t>
            </w:r>
          </w:p>
        </w:tc>
      </w:tr>
      <w:tr w:rsidR="004F1E78" w14:paraId="2258B79F" w14:textId="77777777" w:rsidTr="002779BB">
        <w:trPr>
          <w:trHeight w:val="627"/>
        </w:trPr>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56346C5F" w14:textId="77777777" w:rsidR="009D5895" w:rsidRDefault="009D5895">
            <w:pPr>
              <w:widowControl w:val="0"/>
            </w:pPr>
            <w:r>
              <w:t>01-03-2024</w:t>
            </w:r>
          </w:p>
        </w:tc>
        <w:tc>
          <w:tcPr>
            <w:tcW w:w="3515" w:type="dxa"/>
            <w:tcBorders>
              <w:top w:val="single" w:sz="4" w:space="0" w:color="000000"/>
              <w:left w:val="single" w:sz="4" w:space="0" w:color="000000"/>
              <w:bottom w:val="single" w:sz="4" w:space="0" w:color="000000"/>
              <w:right w:val="single" w:sz="4" w:space="0" w:color="000000"/>
            </w:tcBorders>
            <w:shd w:val="clear" w:color="auto" w:fill="auto"/>
          </w:tcPr>
          <w:p w14:paraId="342E4C82" w14:textId="77777777" w:rsidR="009D5895" w:rsidRDefault="009D5895">
            <w:pPr>
              <w:widowControl w:val="0"/>
            </w:pPr>
            <w:r>
              <w:t>Created the home page</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6F39E274" w14:textId="77777777" w:rsidR="009D5895" w:rsidRDefault="002779BB">
            <w:pPr>
              <w:widowControl w:val="0"/>
            </w:pPr>
            <w:r>
              <w:t>Ratneshwar Pandey</w:t>
            </w:r>
          </w:p>
        </w:tc>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1AB16412" w14:textId="77777777" w:rsidR="009D5895" w:rsidRDefault="009D5895">
            <w:pPr>
              <w:widowControl w:val="0"/>
            </w:pPr>
            <w:r>
              <w:t>First Revision</w:t>
            </w:r>
          </w:p>
        </w:tc>
      </w:tr>
      <w:tr w:rsidR="002779BB" w14:paraId="380ABDC7" w14:textId="77777777" w:rsidTr="002779BB">
        <w:trPr>
          <w:trHeight w:val="627"/>
        </w:trPr>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40890144" w14:textId="77777777" w:rsidR="002779BB" w:rsidRDefault="002779BB" w:rsidP="002779BB">
            <w:pPr>
              <w:widowControl w:val="0"/>
            </w:pPr>
            <w:r>
              <w:t>04-03-2024</w:t>
            </w:r>
          </w:p>
        </w:tc>
        <w:tc>
          <w:tcPr>
            <w:tcW w:w="3515" w:type="dxa"/>
            <w:tcBorders>
              <w:top w:val="single" w:sz="4" w:space="0" w:color="000000"/>
              <w:left w:val="single" w:sz="4" w:space="0" w:color="000000"/>
              <w:bottom w:val="single" w:sz="4" w:space="0" w:color="000000"/>
              <w:right w:val="single" w:sz="4" w:space="0" w:color="000000"/>
            </w:tcBorders>
            <w:shd w:val="clear" w:color="auto" w:fill="auto"/>
          </w:tcPr>
          <w:p w14:paraId="63025183" w14:textId="77777777" w:rsidR="002779BB" w:rsidRDefault="002779BB" w:rsidP="002779BB">
            <w:pPr>
              <w:widowControl w:val="0"/>
            </w:pPr>
            <w:r>
              <w:t xml:space="preserve">Used node.js to serve the home page </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6AFDF730" w14:textId="77777777" w:rsidR="002779BB" w:rsidRDefault="002779BB" w:rsidP="002779BB">
            <w:pPr>
              <w:widowControl w:val="0"/>
            </w:pPr>
            <w:r>
              <w:t>Ratneshwar Pandey</w:t>
            </w:r>
          </w:p>
        </w:tc>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2C00DC28" w14:textId="77777777" w:rsidR="002779BB" w:rsidRDefault="002779BB" w:rsidP="002779BB">
            <w:pPr>
              <w:widowControl w:val="0"/>
            </w:pPr>
            <w:r>
              <w:t>It worked and ran smoothly</w:t>
            </w:r>
          </w:p>
        </w:tc>
      </w:tr>
      <w:tr w:rsidR="002779BB" w14:paraId="5BF48530" w14:textId="77777777" w:rsidTr="002779BB">
        <w:trPr>
          <w:trHeight w:val="600"/>
        </w:trPr>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0F1F4D91" w14:textId="77777777" w:rsidR="002779BB" w:rsidRDefault="002779BB" w:rsidP="002779BB">
            <w:pPr>
              <w:widowControl w:val="0"/>
            </w:pPr>
            <w:r>
              <w:t>10-03-2024</w:t>
            </w:r>
          </w:p>
        </w:tc>
        <w:tc>
          <w:tcPr>
            <w:tcW w:w="3515" w:type="dxa"/>
            <w:tcBorders>
              <w:top w:val="single" w:sz="4" w:space="0" w:color="000000"/>
              <w:left w:val="single" w:sz="4" w:space="0" w:color="000000"/>
              <w:bottom w:val="single" w:sz="4" w:space="0" w:color="000000"/>
              <w:right w:val="single" w:sz="4" w:space="0" w:color="000000"/>
            </w:tcBorders>
            <w:shd w:val="clear" w:color="auto" w:fill="auto"/>
          </w:tcPr>
          <w:p w14:paraId="3EEF7816" w14:textId="77777777" w:rsidR="002779BB" w:rsidRDefault="002779BB" w:rsidP="002779BB">
            <w:pPr>
              <w:widowControl w:val="0"/>
            </w:pPr>
            <w:r>
              <w:t>Designed the home page with pictures</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03DEB79E" w14:textId="77777777" w:rsidR="002779BB" w:rsidRDefault="002779BB" w:rsidP="002779BB">
            <w:pPr>
              <w:widowControl w:val="0"/>
            </w:pPr>
            <w:r>
              <w:t>Ratneshwar Pandey</w:t>
            </w:r>
          </w:p>
        </w:tc>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1236D0CA" w14:textId="77777777" w:rsidR="002779BB" w:rsidRDefault="002779BB" w:rsidP="002779BB">
            <w:pPr>
              <w:widowControl w:val="0"/>
            </w:pPr>
            <w:r>
              <w:t>Client satisfaction</w:t>
            </w:r>
          </w:p>
        </w:tc>
      </w:tr>
      <w:tr w:rsidR="002779BB" w14:paraId="19356A43" w14:textId="77777777" w:rsidTr="002779BB">
        <w:trPr>
          <w:trHeight w:val="627"/>
        </w:trPr>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4EA657EE" w14:textId="77777777" w:rsidR="002779BB" w:rsidRDefault="002779BB" w:rsidP="002779BB">
            <w:pPr>
              <w:widowControl w:val="0"/>
            </w:pPr>
            <w:r>
              <w:t>15-03-2024</w:t>
            </w:r>
          </w:p>
        </w:tc>
        <w:tc>
          <w:tcPr>
            <w:tcW w:w="3515" w:type="dxa"/>
            <w:tcBorders>
              <w:top w:val="single" w:sz="4" w:space="0" w:color="000000"/>
              <w:left w:val="single" w:sz="4" w:space="0" w:color="000000"/>
              <w:bottom w:val="single" w:sz="4" w:space="0" w:color="000000"/>
              <w:right w:val="single" w:sz="4" w:space="0" w:color="000000"/>
            </w:tcBorders>
            <w:shd w:val="clear" w:color="auto" w:fill="auto"/>
          </w:tcPr>
          <w:p w14:paraId="5E8828F7" w14:textId="77777777" w:rsidR="002779BB" w:rsidRDefault="002779BB" w:rsidP="002779BB">
            <w:pPr>
              <w:widowControl w:val="0"/>
            </w:pPr>
            <w:r>
              <w:t>Included the special dish of the client’s business</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28986DF7" w14:textId="77777777" w:rsidR="002779BB" w:rsidRDefault="002779BB" w:rsidP="002779BB">
            <w:pPr>
              <w:widowControl w:val="0"/>
            </w:pPr>
            <w:r>
              <w:t>Ratneshwar Pandey</w:t>
            </w:r>
          </w:p>
        </w:tc>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7ABF5539" w14:textId="77777777" w:rsidR="002779BB" w:rsidRDefault="002779BB" w:rsidP="002779BB">
            <w:pPr>
              <w:widowControl w:val="0"/>
            </w:pPr>
            <w:r>
              <w:t>Helped in attracting the users</w:t>
            </w:r>
          </w:p>
        </w:tc>
      </w:tr>
      <w:tr w:rsidR="002779BB" w14:paraId="3E450F24" w14:textId="77777777" w:rsidTr="002779BB">
        <w:trPr>
          <w:trHeight w:val="627"/>
        </w:trPr>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313A5E3D" w14:textId="77777777" w:rsidR="002779BB" w:rsidRDefault="002779BB" w:rsidP="002779BB">
            <w:pPr>
              <w:widowControl w:val="0"/>
            </w:pPr>
            <w:r>
              <w:t>20-03-2024</w:t>
            </w:r>
          </w:p>
        </w:tc>
        <w:tc>
          <w:tcPr>
            <w:tcW w:w="3515" w:type="dxa"/>
            <w:tcBorders>
              <w:top w:val="single" w:sz="4" w:space="0" w:color="000000"/>
              <w:left w:val="single" w:sz="4" w:space="0" w:color="000000"/>
              <w:bottom w:val="single" w:sz="4" w:space="0" w:color="000000"/>
              <w:right w:val="single" w:sz="4" w:space="0" w:color="000000"/>
            </w:tcBorders>
            <w:shd w:val="clear" w:color="auto" w:fill="auto"/>
          </w:tcPr>
          <w:p w14:paraId="273E1218" w14:textId="77777777" w:rsidR="002779BB" w:rsidRDefault="002779BB" w:rsidP="002779BB">
            <w:pPr>
              <w:widowControl w:val="0"/>
            </w:pPr>
            <w:r>
              <w:t>Created the menu page to display tiffins</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1348E495" w14:textId="77777777" w:rsidR="002779BB" w:rsidRDefault="002779BB" w:rsidP="002779BB">
            <w:pPr>
              <w:widowControl w:val="0"/>
            </w:pPr>
            <w:r>
              <w:t>Ratneshwar Pandey</w:t>
            </w:r>
          </w:p>
        </w:tc>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6E75F501" w14:textId="77777777" w:rsidR="002779BB" w:rsidRDefault="002779BB" w:rsidP="002779BB">
            <w:pPr>
              <w:widowControl w:val="0"/>
            </w:pPr>
            <w:r>
              <w:t xml:space="preserve">Display of Client’s products </w:t>
            </w:r>
          </w:p>
        </w:tc>
      </w:tr>
      <w:tr w:rsidR="002779BB" w14:paraId="5665B61C" w14:textId="77777777" w:rsidTr="002779BB">
        <w:trPr>
          <w:trHeight w:val="627"/>
        </w:trPr>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7A62A194" w14:textId="77777777" w:rsidR="002779BB" w:rsidRDefault="002779BB" w:rsidP="002779BB">
            <w:pPr>
              <w:widowControl w:val="0"/>
            </w:pPr>
            <w:r>
              <w:t>25-03-2024</w:t>
            </w:r>
          </w:p>
        </w:tc>
        <w:tc>
          <w:tcPr>
            <w:tcW w:w="3515" w:type="dxa"/>
            <w:tcBorders>
              <w:top w:val="single" w:sz="4" w:space="0" w:color="000000"/>
              <w:left w:val="single" w:sz="4" w:space="0" w:color="000000"/>
              <w:bottom w:val="single" w:sz="4" w:space="0" w:color="000000"/>
              <w:right w:val="single" w:sz="4" w:space="0" w:color="000000"/>
            </w:tcBorders>
            <w:shd w:val="clear" w:color="auto" w:fill="auto"/>
          </w:tcPr>
          <w:p w14:paraId="34DDB23D" w14:textId="77777777" w:rsidR="002779BB" w:rsidRDefault="002779BB" w:rsidP="002779BB">
            <w:pPr>
              <w:widowControl w:val="0"/>
            </w:pPr>
            <w:r>
              <w:t>Created the about page</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380B9139" w14:textId="77777777" w:rsidR="002779BB" w:rsidRDefault="002779BB" w:rsidP="002779BB">
            <w:pPr>
              <w:widowControl w:val="0"/>
            </w:pPr>
            <w:r>
              <w:t>Ratneshwar Pandey</w:t>
            </w:r>
          </w:p>
        </w:tc>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2ECF00FD" w14:textId="77777777" w:rsidR="002779BB" w:rsidRDefault="002779BB" w:rsidP="002779BB">
            <w:pPr>
              <w:widowControl w:val="0"/>
            </w:pPr>
            <w:r>
              <w:t>About client’s services</w:t>
            </w:r>
          </w:p>
        </w:tc>
      </w:tr>
      <w:tr w:rsidR="002779BB" w14:paraId="691F9CC8" w14:textId="77777777" w:rsidTr="002779BB">
        <w:trPr>
          <w:trHeight w:val="627"/>
        </w:trPr>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170845F6" w14:textId="77777777" w:rsidR="002779BB" w:rsidRDefault="002779BB" w:rsidP="002779BB">
            <w:pPr>
              <w:widowControl w:val="0"/>
            </w:pPr>
            <w:r>
              <w:t>30-03-2024</w:t>
            </w:r>
          </w:p>
        </w:tc>
        <w:tc>
          <w:tcPr>
            <w:tcW w:w="3515" w:type="dxa"/>
            <w:tcBorders>
              <w:top w:val="single" w:sz="4" w:space="0" w:color="000000"/>
              <w:left w:val="single" w:sz="4" w:space="0" w:color="000000"/>
              <w:bottom w:val="single" w:sz="4" w:space="0" w:color="000000"/>
              <w:right w:val="single" w:sz="4" w:space="0" w:color="000000"/>
            </w:tcBorders>
            <w:shd w:val="clear" w:color="auto" w:fill="auto"/>
          </w:tcPr>
          <w:p w14:paraId="3370B686" w14:textId="77777777" w:rsidR="002779BB" w:rsidRDefault="002779BB" w:rsidP="002779BB">
            <w:pPr>
              <w:widowControl w:val="0"/>
            </w:pPr>
            <w:r>
              <w:t>Made payment option available for the purchases</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06170973" w14:textId="77777777" w:rsidR="002779BB" w:rsidRDefault="002779BB" w:rsidP="002779BB">
            <w:pPr>
              <w:widowControl w:val="0"/>
            </w:pPr>
            <w:r>
              <w:t>Ratneshwar Pandey</w:t>
            </w:r>
          </w:p>
        </w:tc>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3CD2414B" w14:textId="77777777" w:rsidR="002779BB" w:rsidRDefault="002779BB" w:rsidP="002779BB">
            <w:pPr>
              <w:widowControl w:val="0"/>
            </w:pPr>
            <w:r>
              <w:t>Implemented secure payment gateway integration</w:t>
            </w:r>
          </w:p>
        </w:tc>
      </w:tr>
      <w:tr w:rsidR="002779BB" w14:paraId="5D3B6140" w14:textId="77777777" w:rsidTr="002779BB">
        <w:trPr>
          <w:trHeight w:val="627"/>
        </w:trPr>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7CCE89E2" w14:textId="77777777" w:rsidR="002779BB" w:rsidRDefault="002779BB" w:rsidP="002779BB">
            <w:pPr>
              <w:widowControl w:val="0"/>
            </w:pPr>
            <w:r>
              <w:t>07-04-2024</w:t>
            </w:r>
          </w:p>
        </w:tc>
        <w:tc>
          <w:tcPr>
            <w:tcW w:w="3515" w:type="dxa"/>
            <w:tcBorders>
              <w:top w:val="single" w:sz="4" w:space="0" w:color="000000"/>
              <w:left w:val="single" w:sz="4" w:space="0" w:color="000000"/>
              <w:bottom w:val="single" w:sz="4" w:space="0" w:color="000000"/>
              <w:right w:val="single" w:sz="4" w:space="0" w:color="000000"/>
            </w:tcBorders>
            <w:shd w:val="clear" w:color="auto" w:fill="auto"/>
          </w:tcPr>
          <w:p w14:paraId="1A8C8C27" w14:textId="77777777" w:rsidR="002779BB" w:rsidRDefault="002779BB" w:rsidP="002779BB">
            <w:pPr>
              <w:widowControl w:val="0"/>
            </w:pPr>
            <w:r>
              <w:t>Hosted website only via github repositories</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1CE9811F" w14:textId="77777777" w:rsidR="002779BB" w:rsidRDefault="002779BB" w:rsidP="002779BB">
            <w:pPr>
              <w:widowControl w:val="0"/>
            </w:pPr>
            <w:r>
              <w:t>Ratneshwar Pandey</w:t>
            </w:r>
          </w:p>
        </w:tc>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450B4AA4" w14:textId="77777777" w:rsidR="002779BB" w:rsidRDefault="002779BB" w:rsidP="002779BB">
            <w:pPr>
              <w:widowControl w:val="0"/>
            </w:pPr>
            <w:r>
              <w:t>It worked successfully</w:t>
            </w:r>
          </w:p>
        </w:tc>
      </w:tr>
      <w:tr w:rsidR="002779BB" w14:paraId="306342CC" w14:textId="77777777" w:rsidTr="002779BB">
        <w:trPr>
          <w:trHeight w:val="627"/>
        </w:trPr>
        <w:tc>
          <w:tcPr>
            <w:tcW w:w="1287" w:type="dxa"/>
            <w:tcBorders>
              <w:top w:val="single" w:sz="4" w:space="0" w:color="000000"/>
              <w:left w:val="single" w:sz="4" w:space="0" w:color="000000"/>
              <w:bottom w:val="single" w:sz="4" w:space="0" w:color="000000"/>
              <w:right w:val="single" w:sz="4" w:space="0" w:color="000000"/>
            </w:tcBorders>
            <w:shd w:val="clear" w:color="auto" w:fill="auto"/>
          </w:tcPr>
          <w:p w14:paraId="4A0EAEC3" w14:textId="77777777" w:rsidR="002779BB" w:rsidRDefault="002779BB" w:rsidP="002779BB">
            <w:pPr>
              <w:widowControl w:val="0"/>
            </w:pPr>
            <w:r>
              <w:t>11-04-2024</w:t>
            </w:r>
          </w:p>
        </w:tc>
        <w:tc>
          <w:tcPr>
            <w:tcW w:w="3515" w:type="dxa"/>
            <w:tcBorders>
              <w:top w:val="single" w:sz="4" w:space="0" w:color="000000"/>
              <w:left w:val="single" w:sz="4" w:space="0" w:color="000000"/>
              <w:bottom w:val="single" w:sz="4" w:space="0" w:color="000000"/>
              <w:right w:val="single" w:sz="4" w:space="0" w:color="000000"/>
            </w:tcBorders>
            <w:shd w:val="clear" w:color="auto" w:fill="auto"/>
          </w:tcPr>
          <w:p w14:paraId="305358DD" w14:textId="77777777" w:rsidR="002779BB" w:rsidRDefault="002779BB" w:rsidP="002779BB">
            <w:pPr>
              <w:widowControl w:val="0"/>
            </w:pPr>
            <w:r>
              <w:t>Finalized design and content revisions</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0884F0F4" w14:textId="77777777" w:rsidR="002779BB" w:rsidRDefault="002779BB" w:rsidP="002779BB">
            <w:pPr>
              <w:widowControl w:val="0"/>
            </w:pPr>
            <w:r>
              <w:t>Ratneshwar Pandey</w:t>
            </w:r>
          </w:p>
        </w:tc>
        <w:tc>
          <w:tcPr>
            <w:tcW w:w="3416" w:type="dxa"/>
            <w:tcBorders>
              <w:top w:val="single" w:sz="4" w:space="0" w:color="000000"/>
              <w:left w:val="single" w:sz="4" w:space="0" w:color="000000"/>
              <w:bottom w:val="single" w:sz="4" w:space="0" w:color="000000"/>
              <w:right w:val="single" w:sz="4" w:space="0" w:color="000000"/>
            </w:tcBorders>
            <w:shd w:val="clear" w:color="auto" w:fill="auto"/>
          </w:tcPr>
          <w:p w14:paraId="6F1C6BDF" w14:textId="77777777" w:rsidR="002779BB" w:rsidRDefault="002779BB" w:rsidP="002779BB">
            <w:pPr>
              <w:widowControl w:val="0"/>
            </w:pPr>
            <w:r>
              <w:t>Ready for launch</w:t>
            </w:r>
          </w:p>
        </w:tc>
      </w:tr>
    </w:tbl>
    <w:p w14:paraId="6B065E74" w14:textId="77777777" w:rsidR="009D5895" w:rsidRDefault="009D5895"/>
    <w:p w14:paraId="6E6279E1" w14:textId="77777777" w:rsidR="009D5895" w:rsidRDefault="009D5895">
      <w:pPr>
        <w:tabs>
          <w:tab w:val="left" w:pos="2880"/>
          <w:tab w:val="left" w:pos="5760"/>
        </w:tabs>
      </w:pPr>
      <w:r>
        <w:tab/>
      </w:r>
      <w:r>
        <w:tab/>
      </w:r>
      <w:r>
        <w:tab/>
      </w:r>
      <w:r>
        <w:tab/>
      </w:r>
      <w:r>
        <w:tab/>
      </w:r>
    </w:p>
    <w:p w14:paraId="52EAA2C0" w14:textId="77777777" w:rsidR="009D5895" w:rsidRDefault="009D5895">
      <w:pPr>
        <w:tabs>
          <w:tab w:val="left" w:pos="6373"/>
        </w:tabs>
      </w:pPr>
    </w:p>
    <w:p w14:paraId="0E727CE4" w14:textId="77777777" w:rsidR="00DD33A4" w:rsidRDefault="00DD33A4" w:rsidP="00DD33A4">
      <w:pPr>
        <w:tabs>
          <w:tab w:val="left" w:pos="6373"/>
        </w:tabs>
        <w:rPr>
          <w:b/>
          <w:sz w:val="32"/>
        </w:rPr>
      </w:pPr>
    </w:p>
    <w:p w14:paraId="592DE1D6" w14:textId="77777777" w:rsidR="00DD33A4" w:rsidRDefault="00DD33A4" w:rsidP="00DD33A4">
      <w:pPr>
        <w:tabs>
          <w:tab w:val="left" w:pos="6373"/>
        </w:tabs>
        <w:rPr>
          <w:b/>
          <w:sz w:val="32"/>
        </w:rPr>
      </w:pPr>
    </w:p>
    <w:p w14:paraId="503DB29F" w14:textId="77777777" w:rsidR="00DD33A4" w:rsidRDefault="00DD33A4" w:rsidP="00DD33A4">
      <w:pPr>
        <w:tabs>
          <w:tab w:val="left" w:pos="6373"/>
        </w:tabs>
        <w:rPr>
          <w:b/>
          <w:sz w:val="32"/>
        </w:rPr>
      </w:pPr>
    </w:p>
    <w:p w14:paraId="69FA5C78" w14:textId="77777777" w:rsidR="00DD33A4" w:rsidRDefault="00DD33A4" w:rsidP="00DD33A4">
      <w:pPr>
        <w:tabs>
          <w:tab w:val="left" w:pos="6373"/>
        </w:tabs>
        <w:rPr>
          <w:b/>
          <w:sz w:val="32"/>
        </w:rPr>
      </w:pPr>
    </w:p>
    <w:p w14:paraId="44BA5836" w14:textId="77777777" w:rsidR="00DD33A4" w:rsidRDefault="00DD33A4" w:rsidP="00DD33A4">
      <w:pPr>
        <w:tabs>
          <w:tab w:val="left" w:pos="6373"/>
        </w:tabs>
        <w:rPr>
          <w:b/>
          <w:sz w:val="32"/>
        </w:rPr>
      </w:pPr>
    </w:p>
    <w:p w14:paraId="3BD6E9AE" w14:textId="77777777" w:rsidR="00DD33A4" w:rsidRDefault="00DD33A4" w:rsidP="00DD33A4">
      <w:pPr>
        <w:tabs>
          <w:tab w:val="left" w:pos="6373"/>
        </w:tabs>
        <w:rPr>
          <w:b/>
          <w:sz w:val="32"/>
        </w:rPr>
      </w:pPr>
    </w:p>
    <w:p w14:paraId="3ECF9ECA" w14:textId="77777777" w:rsidR="00DD33A4" w:rsidRDefault="00DD33A4" w:rsidP="00DD33A4">
      <w:pPr>
        <w:tabs>
          <w:tab w:val="left" w:pos="6373"/>
        </w:tabs>
        <w:rPr>
          <w:b/>
          <w:sz w:val="32"/>
        </w:rPr>
      </w:pPr>
    </w:p>
    <w:p w14:paraId="3E0B7869" w14:textId="77777777" w:rsidR="00DD33A4" w:rsidRDefault="00DD33A4" w:rsidP="00DD33A4">
      <w:pPr>
        <w:tabs>
          <w:tab w:val="left" w:pos="6373"/>
        </w:tabs>
        <w:rPr>
          <w:b/>
          <w:sz w:val="32"/>
        </w:rPr>
      </w:pPr>
    </w:p>
    <w:p w14:paraId="5917237E" w14:textId="77777777" w:rsidR="00DD33A4" w:rsidRDefault="00DD33A4" w:rsidP="00DD33A4">
      <w:pPr>
        <w:tabs>
          <w:tab w:val="left" w:pos="6373"/>
        </w:tabs>
        <w:rPr>
          <w:b/>
          <w:sz w:val="32"/>
        </w:rPr>
      </w:pPr>
    </w:p>
    <w:p w14:paraId="67B98052" w14:textId="77777777" w:rsidR="00DD33A4" w:rsidRDefault="00DD33A4" w:rsidP="00DD33A4">
      <w:pPr>
        <w:tabs>
          <w:tab w:val="left" w:pos="6373"/>
        </w:tabs>
        <w:rPr>
          <w:b/>
          <w:sz w:val="32"/>
        </w:rPr>
      </w:pPr>
    </w:p>
    <w:p w14:paraId="527CCB0A" w14:textId="77777777" w:rsidR="00DD33A4" w:rsidRDefault="00DD33A4" w:rsidP="00DD33A4">
      <w:pPr>
        <w:tabs>
          <w:tab w:val="left" w:pos="6373"/>
        </w:tabs>
        <w:rPr>
          <w:b/>
          <w:sz w:val="32"/>
        </w:rPr>
      </w:pPr>
    </w:p>
    <w:p w14:paraId="18862523" w14:textId="77777777" w:rsidR="00DD33A4" w:rsidRDefault="00DD33A4" w:rsidP="00DD33A4">
      <w:pPr>
        <w:tabs>
          <w:tab w:val="left" w:pos="6373"/>
        </w:tabs>
        <w:rPr>
          <w:b/>
          <w:sz w:val="32"/>
        </w:rPr>
      </w:pPr>
    </w:p>
    <w:p w14:paraId="6D4B75C5" w14:textId="77777777" w:rsidR="00DD33A4" w:rsidRDefault="00DD33A4" w:rsidP="00DD33A4">
      <w:pPr>
        <w:tabs>
          <w:tab w:val="left" w:pos="6373"/>
        </w:tabs>
        <w:rPr>
          <w:b/>
          <w:sz w:val="32"/>
        </w:rPr>
      </w:pPr>
    </w:p>
    <w:p w14:paraId="02F20067" w14:textId="77777777" w:rsidR="00DD33A4" w:rsidRDefault="00DD33A4" w:rsidP="00DD33A4">
      <w:pPr>
        <w:tabs>
          <w:tab w:val="left" w:pos="6373"/>
        </w:tabs>
        <w:rPr>
          <w:b/>
          <w:sz w:val="32"/>
        </w:rPr>
      </w:pPr>
    </w:p>
    <w:p w14:paraId="19063062" w14:textId="77777777" w:rsidR="00DD33A4" w:rsidRDefault="00DD33A4" w:rsidP="00DD33A4">
      <w:pPr>
        <w:tabs>
          <w:tab w:val="left" w:pos="6373"/>
        </w:tabs>
        <w:rPr>
          <w:b/>
          <w:sz w:val="32"/>
        </w:rPr>
      </w:pPr>
      <w:r>
        <w:rPr>
          <w:b/>
          <w:sz w:val="32"/>
        </w:rPr>
        <w:t>Table of Contents</w:t>
      </w:r>
      <w:r>
        <w:rPr>
          <w:b/>
          <w:sz w:val="32"/>
        </w:rPr>
        <w:tab/>
      </w:r>
    </w:p>
    <w:p w14:paraId="1D7AE597" w14:textId="77777777" w:rsidR="00DD33A4" w:rsidRDefault="00DD33A4" w:rsidP="00DD33A4">
      <w:pPr>
        <w:pStyle w:val="Header"/>
        <w:tabs>
          <w:tab w:val="clear" w:pos="4320"/>
          <w:tab w:val="clear" w:pos="8640"/>
        </w:tabs>
      </w:pPr>
    </w:p>
    <w:p w14:paraId="0EC68F00" w14:textId="77777777" w:rsidR="00DD33A4" w:rsidRDefault="00DD33A4" w:rsidP="00DD33A4">
      <w:pPr>
        <w:pStyle w:val="TOC1"/>
        <w:tabs>
          <w:tab w:val="right" w:leader="dot" w:pos="9350"/>
        </w:tabs>
        <w:rPr>
          <w:b w:val="0"/>
          <w:caps w:val="0"/>
          <w:noProof/>
          <w:sz w:val="24"/>
        </w:rPr>
      </w:pPr>
      <w:r>
        <w:fldChar w:fldCharType="begin"/>
      </w:r>
      <w:r>
        <w:instrText xml:space="preserve"> TOC \o "1-3" </w:instrText>
      </w:r>
      <w:r>
        <w:fldChar w:fldCharType="separate"/>
      </w:r>
      <w:r>
        <w:rPr>
          <w:noProof/>
        </w:rPr>
        <w:t>Revision History</w:t>
      </w:r>
      <w:r>
        <w:rPr>
          <w:noProof/>
        </w:rPr>
        <w:tab/>
      </w:r>
      <w:r>
        <w:rPr>
          <w:noProof/>
        </w:rPr>
        <w:fldChar w:fldCharType="begin"/>
      </w:r>
      <w:r>
        <w:rPr>
          <w:noProof/>
        </w:rPr>
        <w:instrText xml:space="preserve"> PAGEREF _Toc506459135 \h </w:instrText>
      </w:r>
      <w:r>
        <w:rPr>
          <w:noProof/>
        </w:rPr>
      </w:r>
      <w:r>
        <w:rPr>
          <w:noProof/>
        </w:rPr>
        <w:fldChar w:fldCharType="separate"/>
      </w:r>
      <w:r>
        <w:rPr>
          <w:noProof/>
        </w:rPr>
        <w:t>ii</w:t>
      </w:r>
      <w:r>
        <w:rPr>
          <w:noProof/>
        </w:rPr>
        <w:fldChar w:fldCharType="end"/>
      </w:r>
    </w:p>
    <w:p w14:paraId="7268AEDD" w14:textId="77777777" w:rsidR="00DD33A4" w:rsidRDefault="00DD33A4" w:rsidP="00DD33A4">
      <w:pPr>
        <w:pStyle w:val="TOC1"/>
        <w:tabs>
          <w:tab w:val="right" w:leader="dot" w:pos="9350"/>
        </w:tabs>
        <w:rPr>
          <w:b w:val="0"/>
          <w:caps w:val="0"/>
          <w:noProof/>
          <w:sz w:val="24"/>
        </w:rPr>
      </w:pPr>
      <w:r>
        <w:rPr>
          <w:noProof/>
        </w:rPr>
        <w:t>CLIENT Approval</w:t>
      </w:r>
      <w:r>
        <w:rPr>
          <w:noProof/>
        </w:rPr>
        <w:tab/>
      </w:r>
      <w:r>
        <w:rPr>
          <w:noProof/>
        </w:rPr>
        <w:fldChar w:fldCharType="begin"/>
      </w:r>
      <w:r>
        <w:rPr>
          <w:noProof/>
        </w:rPr>
        <w:instrText xml:space="preserve"> PAGEREF _Toc506459136 \h </w:instrText>
      </w:r>
      <w:r>
        <w:rPr>
          <w:noProof/>
        </w:rPr>
      </w:r>
      <w:r>
        <w:rPr>
          <w:noProof/>
        </w:rPr>
        <w:fldChar w:fldCharType="separate"/>
      </w:r>
      <w:r>
        <w:rPr>
          <w:noProof/>
        </w:rPr>
        <w:t>ii</w:t>
      </w:r>
      <w:r>
        <w:rPr>
          <w:noProof/>
        </w:rPr>
        <w:fldChar w:fldCharType="end"/>
      </w:r>
    </w:p>
    <w:p w14:paraId="35095982" w14:textId="77777777" w:rsidR="00DD33A4" w:rsidRDefault="00DD33A4" w:rsidP="00DD33A4">
      <w:pPr>
        <w:pStyle w:val="TOC1"/>
        <w:tabs>
          <w:tab w:val="right" w:leader="dot" w:pos="9350"/>
        </w:tabs>
        <w:rPr>
          <w:b w:val="0"/>
          <w:caps w:val="0"/>
          <w:noProof/>
          <w:sz w:val="24"/>
        </w:rPr>
      </w:pPr>
      <w:r>
        <w:rPr>
          <w:noProof/>
        </w:rPr>
        <w:t>1. Introduction</w:t>
      </w:r>
      <w:r>
        <w:rPr>
          <w:noProof/>
        </w:rPr>
        <w:tab/>
      </w:r>
      <w:r>
        <w:rPr>
          <w:noProof/>
        </w:rPr>
        <w:fldChar w:fldCharType="begin"/>
      </w:r>
      <w:r>
        <w:rPr>
          <w:noProof/>
        </w:rPr>
        <w:instrText xml:space="preserve"> PAGEREF _Toc506459137 \h </w:instrText>
      </w:r>
      <w:r>
        <w:rPr>
          <w:noProof/>
        </w:rPr>
      </w:r>
      <w:r>
        <w:rPr>
          <w:noProof/>
        </w:rPr>
        <w:fldChar w:fldCharType="separate"/>
      </w:r>
      <w:r>
        <w:rPr>
          <w:noProof/>
        </w:rPr>
        <w:t>1</w:t>
      </w:r>
      <w:r>
        <w:rPr>
          <w:noProof/>
        </w:rPr>
        <w:fldChar w:fldCharType="end"/>
      </w:r>
    </w:p>
    <w:p w14:paraId="42BBA891" w14:textId="77777777" w:rsidR="00DD33A4" w:rsidRDefault="00DD33A4" w:rsidP="00DD33A4">
      <w:pPr>
        <w:pStyle w:val="TOC2"/>
        <w:tabs>
          <w:tab w:val="right" w:leader="dot" w:pos="9350"/>
        </w:tabs>
        <w:rPr>
          <w:smallCaps w:val="0"/>
          <w:noProof/>
          <w:sz w:val="24"/>
        </w:rPr>
      </w:pPr>
      <w:r>
        <w:rPr>
          <w:noProof/>
        </w:rPr>
        <w:t>1.1 Purpose</w:t>
      </w:r>
      <w:r>
        <w:rPr>
          <w:noProof/>
        </w:rPr>
        <w:tab/>
      </w:r>
      <w:r>
        <w:rPr>
          <w:noProof/>
        </w:rPr>
        <w:fldChar w:fldCharType="begin"/>
      </w:r>
      <w:r>
        <w:rPr>
          <w:noProof/>
        </w:rPr>
        <w:instrText xml:space="preserve"> PAGEREF _Toc506459138 \h </w:instrText>
      </w:r>
      <w:r>
        <w:rPr>
          <w:noProof/>
        </w:rPr>
      </w:r>
      <w:r>
        <w:rPr>
          <w:noProof/>
        </w:rPr>
        <w:fldChar w:fldCharType="separate"/>
      </w:r>
      <w:r>
        <w:rPr>
          <w:noProof/>
        </w:rPr>
        <w:t>1</w:t>
      </w:r>
      <w:r>
        <w:rPr>
          <w:noProof/>
        </w:rPr>
        <w:fldChar w:fldCharType="end"/>
      </w:r>
    </w:p>
    <w:p w14:paraId="343EA26F" w14:textId="77777777" w:rsidR="00DD33A4" w:rsidRDefault="00DD33A4" w:rsidP="00DD33A4">
      <w:pPr>
        <w:pStyle w:val="TOC2"/>
        <w:tabs>
          <w:tab w:val="right" w:leader="dot" w:pos="9350"/>
        </w:tabs>
        <w:rPr>
          <w:smallCaps w:val="0"/>
          <w:noProof/>
          <w:sz w:val="24"/>
        </w:rPr>
      </w:pPr>
      <w:r>
        <w:rPr>
          <w:noProof/>
        </w:rPr>
        <w:t>1.2 Scope</w:t>
      </w:r>
      <w:r>
        <w:rPr>
          <w:noProof/>
        </w:rPr>
        <w:tab/>
      </w:r>
      <w:r>
        <w:rPr>
          <w:noProof/>
        </w:rPr>
        <w:fldChar w:fldCharType="begin"/>
      </w:r>
      <w:r>
        <w:rPr>
          <w:noProof/>
        </w:rPr>
        <w:instrText xml:space="preserve"> PAGEREF _Toc506459139 \h </w:instrText>
      </w:r>
      <w:r>
        <w:rPr>
          <w:noProof/>
        </w:rPr>
      </w:r>
      <w:r>
        <w:rPr>
          <w:noProof/>
        </w:rPr>
        <w:fldChar w:fldCharType="separate"/>
      </w:r>
      <w:r>
        <w:rPr>
          <w:noProof/>
        </w:rPr>
        <w:t>1</w:t>
      </w:r>
      <w:r>
        <w:rPr>
          <w:noProof/>
        </w:rPr>
        <w:fldChar w:fldCharType="end"/>
      </w:r>
    </w:p>
    <w:p w14:paraId="61EA5B68" w14:textId="77777777" w:rsidR="00DD33A4" w:rsidRDefault="00DD33A4" w:rsidP="00DD33A4">
      <w:pPr>
        <w:pStyle w:val="TOC2"/>
        <w:tabs>
          <w:tab w:val="right" w:leader="dot" w:pos="9350"/>
        </w:tabs>
        <w:rPr>
          <w:smallCaps w:val="0"/>
          <w:noProof/>
          <w:sz w:val="24"/>
        </w:rPr>
      </w:pPr>
      <w:r>
        <w:rPr>
          <w:noProof/>
        </w:rPr>
        <w:t>1.3 Definitions, Acronyms, and Abbreviations</w:t>
      </w:r>
      <w:r>
        <w:rPr>
          <w:noProof/>
        </w:rPr>
        <w:tab/>
      </w:r>
      <w:r>
        <w:rPr>
          <w:noProof/>
        </w:rPr>
        <w:fldChar w:fldCharType="begin"/>
      </w:r>
      <w:r>
        <w:rPr>
          <w:noProof/>
        </w:rPr>
        <w:instrText xml:space="preserve"> PAGEREF _Toc506459140 \h </w:instrText>
      </w:r>
      <w:r>
        <w:rPr>
          <w:noProof/>
        </w:rPr>
      </w:r>
      <w:r>
        <w:rPr>
          <w:noProof/>
        </w:rPr>
        <w:fldChar w:fldCharType="separate"/>
      </w:r>
      <w:r>
        <w:rPr>
          <w:noProof/>
        </w:rPr>
        <w:t>1</w:t>
      </w:r>
      <w:r>
        <w:rPr>
          <w:noProof/>
        </w:rPr>
        <w:fldChar w:fldCharType="end"/>
      </w:r>
    </w:p>
    <w:p w14:paraId="76C191E0" w14:textId="77777777" w:rsidR="00DD33A4" w:rsidRDefault="00DD33A4" w:rsidP="00DD33A4">
      <w:pPr>
        <w:pStyle w:val="TOC2"/>
        <w:tabs>
          <w:tab w:val="right" w:leader="dot" w:pos="9350"/>
        </w:tabs>
        <w:rPr>
          <w:smallCaps w:val="0"/>
          <w:noProof/>
          <w:sz w:val="24"/>
        </w:rPr>
      </w:pPr>
      <w:r>
        <w:rPr>
          <w:noProof/>
        </w:rPr>
        <w:t>1.4 References</w:t>
      </w:r>
      <w:r>
        <w:rPr>
          <w:noProof/>
        </w:rPr>
        <w:tab/>
      </w:r>
      <w:r>
        <w:rPr>
          <w:noProof/>
        </w:rPr>
        <w:fldChar w:fldCharType="begin"/>
      </w:r>
      <w:r>
        <w:rPr>
          <w:noProof/>
        </w:rPr>
        <w:instrText xml:space="preserve"> PAGEREF _Toc506459141 \h </w:instrText>
      </w:r>
      <w:r>
        <w:rPr>
          <w:noProof/>
        </w:rPr>
      </w:r>
      <w:r>
        <w:rPr>
          <w:noProof/>
        </w:rPr>
        <w:fldChar w:fldCharType="separate"/>
      </w:r>
      <w:r>
        <w:rPr>
          <w:noProof/>
        </w:rPr>
        <w:t>1</w:t>
      </w:r>
      <w:r>
        <w:rPr>
          <w:noProof/>
        </w:rPr>
        <w:fldChar w:fldCharType="end"/>
      </w:r>
    </w:p>
    <w:p w14:paraId="7B062A32" w14:textId="77777777" w:rsidR="00DD33A4" w:rsidRDefault="00DD33A4" w:rsidP="00DD33A4">
      <w:pPr>
        <w:pStyle w:val="TOC2"/>
        <w:tabs>
          <w:tab w:val="right" w:leader="dot" w:pos="9350"/>
        </w:tabs>
        <w:rPr>
          <w:smallCaps w:val="0"/>
          <w:noProof/>
          <w:sz w:val="24"/>
        </w:rPr>
      </w:pPr>
      <w:r>
        <w:rPr>
          <w:noProof/>
        </w:rPr>
        <w:t>1.5 Overview</w:t>
      </w:r>
      <w:r>
        <w:rPr>
          <w:noProof/>
        </w:rPr>
        <w:tab/>
      </w:r>
      <w:r>
        <w:rPr>
          <w:noProof/>
        </w:rPr>
        <w:fldChar w:fldCharType="begin"/>
      </w:r>
      <w:r>
        <w:rPr>
          <w:noProof/>
        </w:rPr>
        <w:instrText xml:space="preserve"> PAGEREF _Toc506459142 \h </w:instrText>
      </w:r>
      <w:r>
        <w:rPr>
          <w:noProof/>
        </w:rPr>
      </w:r>
      <w:r>
        <w:rPr>
          <w:noProof/>
        </w:rPr>
        <w:fldChar w:fldCharType="separate"/>
      </w:r>
      <w:r>
        <w:rPr>
          <w:noProof/>
        </w:rPr>
        <w:t>1</w:t>
      </w:r>
      <w:r>
        <w:rPr>
          <w:noProof/>
        </w:rPr>
        <w:fldChar w:fldCharType="end"/>
      </w:r>
    </w:p>
    <w:p w14:paraId="368DA8B1" w14:textId="77777777" w:rsidR="00DD33A4" w:rsidRDefault="00DD33A4" w:rsidP="00DD33A4">
      <w:pPr>
        <w:pStyle w:val="TOC1"/>
        <w:tabs>
          <w:tab w:val="right" w:leader="dot" w:pos="9350"/>
        </w:tabs>
        <w:rPr>
          <w:b w:val="0"/>
          <w:caps w:val="0"/>
          <w:noProof/>
          <w:sz w:val="24"/>
        </w:rPr>
      </w:pPr>
      <w:r>
        <w:rPr>
          <w:noProof/>
        </w:rPr>
        <w:t>2. General Description</w:t>
      </w:r>
      <w:r>
        <w:rPr>
          <w:noProof/>
        </w:rPr>
        <w:tab/>
      </w:r>
      <w:r>
        <w:rPr>
          <w:noProof/>
        </w:rPr>
        <w:fldChar w:fldCharType="begin"/>
      </w:r>
      <w:r>
        <w:rPr>
          <w:noProof/>
        </w:rPr>
        <w:instrText xml:space="preserve"> PAGEREF _Toc506459143 \h </w:instrText>
      </w:r>
      <w:r>
        <w:rPr>
          <w:noProof/>
        </w:rPr>
      </w:r>
      <w:r>
        <w:rPr>
          <w:noProof/>
        </w:rPr>
        <w:fldChar w:fldCharType="separate"/>
      </w:r>
      <w:r>
        <w:rPr>
          <w:noProof/>
        </w:rPr>
        <w:t>2</w:t>
      </w:r>
      <w:r>
        <w:rPr>
          <w:noProof/>
        </w:rPr>
        <w:fldChar w:fldCharType="end"/>
      </w:r>
    </w:p>
    <w:p w14:paraId="738D50C2" w14:textId="77777777" w:rsidR="00DD33A4" w:rsidRDefault="00DD33A4" w:rsidP="00DD33A4">
      <w:pPr>
        <w:pStyle w:val="TOC2"/>
        <w:tabs>
          <w:tab w:val="right" w:leader="dot" w:pos="9350"/>
        </w:tabs>
        <w:rPr>
          <w:smallCaps w:val="0"/>
          <w:noProof/>
          <w:sz w:val="24"/>
        </w:rPr>
      </w:pPr>
      <w:r>
        <w:rPr>
          <w:noProof/>
        </w:rPr>
        <w:t>2.1 Product Perspective</w:t>
      </w:r>
      <w:r>
        <w:rPr>
          <w:noProof/>
        </w:rPr>
        <w:tab/>
      </w:r>
      <w:r>
        <w:rPr>
          <w:noProof/>
        </w:rPr>
        <w:fldChar w:fldCharType="begin"/>
      </w:r>
      <w:r>
        <w:rPr>
          <w:noProof/>
        </w:rPr>
        <w:instrText xml:space="preserve"> PAGEREF _Toc506459144 \h </w:instrText>
      </w:r>
      <w:r>
        <w:rPr>
          <w:noProof/>
        </w:rPr>
      </w:r>
      <w:r>
        <w:rPr>
          <w:noProof/>
        </w:rPr>
        <w:fldChar w:fldCharType="separate"/>
      </w:r>
      <w:r>
        <w:rPr>
          <w:noProof/>
        </w:rPr>
        <w:t>2</w:t>
      </w:r>
      <w:r>
        <w:rPr>
          <w:noProof/>
        </w:rPr>
        <w:fldChar w:fldCharType="end"/>
      </w:r>
    </w:p>
    <w:p w14:paraId="0F60271A" w14:textId="77777777" w:rsidR="00DD33A4" w:rsidRDefault="00DD33A4" w:rsidP="00DD33A4">
      <w:pPr>
        <w:pStyle w:val="TOC2"/>
        <w:tabs>
          <w:tab w:val="right" w:leader="dot" w:pos="9350"/>
        </w:tabs>
        <w:rPr>
          <w:smallCaps w:val="0"/>
          <w:noProof/>
          <w:sz w:val="24"/>
        </w:rPr>
      </w:pPr>
      <w:r>
        <w:rPr>
          <w:noProof/>
        </w:rPr>
        <w:t>2.2 Product Functions</w:t>
      </w:r>
      <w:r>
        <w:rPr>
          <w:noProof/>
        </w:rPr>
        <w:tab/>
      </w:r>
      <w:r>
        <w:rPr>
          <w:noProof/>
        </w:rPr>
        <w:fldChar w:fldCharType="begin"/>
      </w:r>
      <w:r>
        <w:rPr>
          <w:noProof/>
        </w:rPr>
        <w:instrText xml:space="preserve"> PAGEREF _Toc506459145 \h </w:instrText>
      </w:r>
      <w:r>
        <w:rPr>
          <w:noProof/>
        </w:rPr>
      </w:r>
      <w:r>
        <w:rPr>
          <w:noProof/>
        </w:rPr>
        <w:fldChar w:fldCharType="separate"/>
      </w:r>
      <w:r>
        <w:rPr>
          <w:noProof/>
        </w:rPr>
        <w:t>2</w:t>
      </w:r>
      <w:r>
        <w:rPr>
          <w:noProof/>
        </w:rPr>
        <w:fldChar w:fldCharType="end"/>
      </w:r>
    </w:p>
    <w:p w14:paraId="76C8D766" w14:textId="77777777" w:rsidR="00DD33A4" w:rsidRDefault="00DD33A4" w:rsidP="00DD33A4">
      <w:pPr>
        <w:pStyle w:val="TOC2"/>
        <w:tabs>
          <w:tab w:val="right" w:leader="dot" w:pos="9350"/>
        </w:tabs>
        <w:rPr>
          <w:smallCaps w:val="0"/>
          <w:noProof/>
          <w:sz w:val="24"/>
        </w:rPr>
      </w:pPr>
      <w:r>
        <w:rPr>
          <w:noProof/>
        </w:rPr>
        <w:t>2.3 User Characteristics</w:t>
      </w:r>
      <w:r>
        <w:rPr>
          <w:noProof/>
        </w:rPr>
        <w:tab/>
      </w:r>
      <w:r>
        <w:rPr>
          <w:noProof/>
        </w:rPr>
        <w:fldChar w:fldCharType="begin"/>
      </w:r>
      <w:r>
        <w:rPr>
          <w:noProof/>
        </w:rPr>
        <w:instrText xml:space="preserve"> PAGEREF _Toc506459146 \h </w:instrText>
      </w:r>
      <w:r>
        <w:rPr>
          <w:noProof/>
        </w:rPr>
      </w:r>
      <w:r>
        <w:rPr>
          <w:noProof/>
        </w:rPr>
        <w:fldChar w:fldCharType="separate"/>
      </w:r>
      <w:r>
        <w:rPr>
          <w:noProof/>
        </w:rPr>
        <w:t>2</w:t>
      </w:r>
      <w:r>
        <w:rPr>
          <w:noProof/>
        </w:rPr>
        <w:fldChar w:fldCharType="end"/>
      </w:r>
    </w:p>
    <w:p w14:paraId="11FC64C9" w14:textId="77777777" w:rsidR="00DD33A4" w:rsidRDefault="00DD33A4" w:rsidP="00DD33A4">
      <w:pPr>
        <w:pStyle w:val="TOC2"/>
        <w:tabs>
          <w:tab w:val="right" w:leader="dot" w:pos="9350"/>
        </w:tabs>
        <w:rPr>
          <w:smallCaps w:val="0"/>
          <w:noProof/>
          <w:sz w:val="24"/>
        </w:rPr>
      </w:pPr>
      <w:r>
        <w:rPr>
          <w:noProof/>
        </w:rPr>
        <w:t>2.4 General Constraints</w:t>
      </w:r>
      <w:r>
        <w:rPr>
          <w:noProof/>
        </w:rPr>
        <w:tab/>
      </w:r>
      <w:r>
        <w:rPr>
          <w:noProof/>
        </w:rPr>
        <w:fldChar w:fldCharType="begin"/>
      </w:r>
      <w:r>
        <w:rPr>
          <w:noProof/>
        </w:rPr>
        <w:instrText xml:space="preserve"> PAGEREF _Toc506459147 \h </w:instrText>
      </w:r>
      <w:r>
        <w:rPr>
          <w:noProof/>
        </w:rPr>
      </w:r>
      <w:r>
        <w:rPr>
          <w:noProof/>
        </w:rPr>
        <w:fldChar w:fldCharType="separate"/>
      </w:r>
      <w:r>
        <w:rPr>
          <w:noProof/>
        </w:rPr>
        <w:t>2</w:t>
      </w:r>
      <w:r>
        <w:rPr>
          <w:noProof/>
        </w:rPr>
        <w:fldChar w:fldCharType="end"/>
      </w:r>
    </w:p>
    <w:p w14:paraId="1AB328E5" w14:textId="77777777" w:rsidR="00DD33A4" w:rsidRDefault="00DD33A4" w:rsidP="00DD33A4">
      <w:pPr>
        <w:pStyle w:val="TOC2"/>
        <w:tabs>
          <w:tab w:val="right" w:leader="dot" w:pos="9350"/>
        </w:tabs>
        <w:rPr>
          <w:smallCaps w:val="0"/>
          <w:noProof/>
          <w:sz w:val="24"/>
        </w:rPr>
      </w:pPr>
      <w:r>
        <w:rPr>
          <w:noProof/>
        </w:rPr>
        <w:t>2.5 Assumptions and Dependencies</w:t>
      </w:r>
      <w:r>
        <w:rPr>
          <w:noProof/>
        </w:rPr>
        <w:tab/>
      </w:r>
      <w:r>
        <w:rPr>
          <w:noProof/>
        </w:rPr>
        <w:fldChar w:fldCharType="begin"/>
      </w:r>
      <w:r>
        <w:rPr>
          <w:noProof/>
        </w:rPr>
        <w:instrText xml:space="preserve"> PAGEREF _Toc506459148 \h </w:instrText>
      </w:r>
      <w:r>
        <w:rPr>
          <w:noProof/>
        </w:rPr>
      </w:r>
      <w:r>
        <w:rPr>
          <w:noProof/>
        </w:rPr>
        <w:fldChar w:fldCharType="separate"/>
      </w:r>
      <w:r>
        <w:rPr>
          <w:noProof/>
        </w:rPr>
        <w:t>2</w:t>
      </w:r>
      <w:r>
        <w:rPr>
          <w:noProof/>
        </w:rPr>
        <w:fldChar w:fldCharType="end"/>
      </w:r>
    </w:p>
    <w:p w14:paraId="6634A3AB" w14:textId="77777777" w:rsidR="00DD33A4" w:rsidRDefault="00DD33A4" w:rsidP="00DD33A4">
      <w:pPr>
        <w:pStyle w:val="TOC1"/>
        <w:tabs>
          <w:tab w:val="right" w:leader="dot" w:pos="9350"/>
        </w:tabs>
        <w:rPr>
          <w:b w:val="0"/>
          <w:caps w:val="0"/>
          <w:noProof/>
          <w:sz w:val="24"/>
        </w:rPr>
      </w:pPr>
      <w:r>
        <w:rPr>
          <w:noProof/>
        </w:rPr>
        <w:t>3. Specific Requirements</w:t>
      </w:r>
      <w:r>
        <w:rPr>
          <w:noProof/>
        </w:rPr>
        <w:tab/>
      </w:r>
      <w:r>
        <w:rPr>
          <w:noProof/>
        </w:rPr>
        <w:fldChar w:fldCharType="begin"/>
      </w:r>
      <w:r>
        <w:rPr>
          <w:noProof/>
        </w:rPr>
        <w:instrText xml:space="preserve"> PAGEREF _Toc506459149 \h </w:instrText>
      </w:r>
      <w:r>
        <w:rPr>
          <w:noProof/>
        </w:rPr>
      </w:r>
      <w:r>
        <w:rPr>
          <w:noProof/>
        </w:rPr>
        <w:fldChar w:fldCharType="separate"/>
      </w:r>
      <w:r>
        <w:rPr>
          <w:noProof/>
        </w:rPr>
        <w:t>2</w:t>
      </w:r>
      <w:r>
        <w:rPr>
          <w:noProof/>
        </w:rPr>
        <w:fldChar w:fldCharType="end"/>
      </w:r>
    </w:p>
    <w:p w14:paraId="0C77C618" w14:textId="77777777" w:rsidR="00DD33A4" w:rsidRDefault="00DD33A4" w:rsidP="00DD33A4">
      <w:pPr>
        <w:pStyle w:val="TOC2"/>
        <w:tabs>
          <w:tab w:val="right" w:leader="dot" w:pos="9350"/>
        </w:tabs>
        <w:rPr>
          <w:smallCaps w:val="0"/>
          <w:noProof/>
          <w:sz w:val="24"/>
        </w:rPr>
      </w:pPr>
      <w:r>
        <w:rPr>
          <w:noProof/>
        </w:rPr>
        <w:t>3.1 External Interface Requirements</w:t>
      </w:r>
      <w:r>
        <w:rPr>
          <w:noProof/>
        </w:rPr>
        <w:tab/>
      </w:r>
      <w:r>
        <w:rPr>
          <w:noProof/>
        </w:rPr>
        <w:fldChar w:fldCharType="begin"/>
      </w:r>
      <w:r>
        <w:rPr>
          <w:noProof/>
        </w:rPr>
        <w:instrText xml:space="preserve"> PAGEREF _Toc506459150 \h </w:instrText>
      </w:r>
      <w:r>
        <w:rPr>
          <w:noProof/>
        </w:rPr>
      </w:r>
      <w:r>
        <w:rPr>
          <w:noProof/>
        </w:rPr>
        <w:fldChar w:fldCharType="separate"/>
      </w:r>
      <w:r>
        <w:rPr>
          <w:noProof/>
        </w:rPr>
        <w:t>3</w:t>
      </w:r>
      <w:r>
        <w:rPr>
          <w:noProof/>
        </w:rPr>
        <w:fldChar w:fldCharType="end"/>
      </w:r>
    </w:p>
    <w:p w14:paraId="69F73A91" w14:textId="77777777" w:rsidR="00DD33A4" w:rsidRDefault="00DD33A4" w:rsidP="00DD33A4">
      <w:pPr>
        <w:pStyle w:val="TOC3"/>
        <w:tabs>
          <w:tab w:val="right" w:leader="dot" w:pos="9350"/>
        </w:tabs>
        <w:rPr>
          <w:i w:val="0"/>
          <w:noProof/>
          <w:sz w:val="24"/>
        </w:rPr>
      </w:pPr>
      <w:r>
        <w:rPr>
          <w:noProof/>
        </w:rPr>
        <w:t>3.1.1 User Interfaces</w:t>
      </w:r>
      <w:r>
        <w:rPr>
          <w:noProof/>
        </w:rPr>
        <w:tab/>
      </w:r>
      <w:r>
        <w:rPr>
          <w:noProof/>
        </w:rPr>
        <w:fldChar w:fldCharType="begin"/>
      </w:r>
      <w:r>
        <w:rPr>
          <w:noProof/>
        </w:rPr>
        <w:instrText xml:space="preserve"> PAGEREF _Toc506459151 \h </w:instrText>
      </w:r>
      <w:r>
        <w:rPr>
          <w:noProof/>
        </w:rPr>
      </w:r>
      <w:r>
        <w:rPr>
          <w:noProof/>
        </w:rPr>
        <w:fldChar w:fldCharType="separate"/>
      </w:r>
      <w:r>
        <w:rPr>
          <w:noProof/>
        </w:rPr>
        <w:t>3</w:t>
      </w:r>
      <w:r>
        <w:rPr>
          <w:noProof/>
        </w:rPr>
        <w:fldChar w:fldCharType="end"/>
      </w:r>
    </w:p>
    <w:p w14:paraId="4C8EC130" w14:textId="77777777" w:rsidR="00DD33A4" w:rsidRDefault="00DD33A4" w:rsidP="00DD33A4">
      <w:pPr>
        <w:pStyle w:val="TOC3"/>
        <w:tabs>
          <w:tab w:val="right" w:leader="dot" w:pos="9350"/>
        </w:tabs>
        <w:rPr>
          <w:i w:val="0"/>
          <w:noProof/>
          <w:sz w:val="24"/>
        </w:rPr>
      </w:pPr>
      <w:r>
        <w:rPr>
          <w:noProof/>
        </w:rPr>
        <w:t>3.1.2 Hardware Interfaces</w:t>
      </w:r>
      <w:r>
        <w:rPr>
          <w:noProof/>
        </w:rPr>
        <w:tab/>
      </w:r>
      <w:r>
        <w:rPr>
          <w:noProof/>
        </w:rPr>
        <w:fldChar w:fldCharType="begin"/>
      </w:r>
      <w:r>
        <w:rPr>
          <w:noProof/>
        </w:rPr>
        <w:instrText xml:space="preserve"> PAGEREF _Toc506459152 \h </w:instrText>
      </w:r>
      <w:r>
        <w:rPr>
          <w:noProof/>
        </w:rPr>
      </w:r>
      <w:r>
        <w:rPr>
          <w:noProof/>
        </w:rPr>
        <w:fldChar w:fldCharType="separate"/>
      </w:r>
      <w:r>
        <w:rPr>
          <w:noProof/>
        </w:rPr>
        <w:t>3</w:t>
      </w:r>
      <w:r>
        <w:rPr>
          <w:noProof/>
        </w:rPr>
        <w:fldChar w:fldCharType="end"/>
      </w:r>
    </w:p>
    <w:p w14:paraId="1B963996" w14:textId="77777777" w:rsidR="00DD33A4" w:rsidRDefault="00DD33A4" w:rsidP="00DD33A4">
      <w:pPr>
        <w:pStyle w:val="TOC3"/>
        <w:tabs>
          <w:tab w:val="right" w:leader="dot" w:pos="9350"/>
        </w:tabs>
        <w:rPr>
          <w:i w:val="0"/>
          <w:noProof/>
          <w:sz w:val="24"/>
        </w:rPr>
      </w:pPr>
      <w:r>
        <w:rPr>
          <w:noProof/>
        </w:rPr>
        <w:t>3.1.3 Software Interfaces</w:t>
      </w:r>
      <w:r>
        <w:rPr>
          <w:noProof/>
        </w:rPr>
        <w:tab/>
      </w:r>
      <w:r>
        <w:rPr>
          <w:noProof/>
        </w:rPr>
        <w:fldChar w:fldCharType="begin"/>
      </w:r>
      <w:r>
        <w:rPr>
          <w:noProof/>
        </w:rPr>
        <w:instrText xml:space="preserve"> PAGEREF _Toc506459153 \h </w:instrText>
      </w:r>
      <w:r>
        <w:rPr>
          <w:noProof/>
        </w:rPr>
      </w:r>
      <w:r>
        <w:rPr>
          <w:noProof/>
        </w:rPr>
        <w:fldChar w:fldCharType="separate"/>
      </w:r>
      <w:r>
        <w:rPr>
          <w:noProof/>
        </w:rPr>
        <w:t>3</w:t>
      </w:r>
      <w:r>
        <w:rPr>
          <w:noProof/>
        </w:rPr>
        <w:fldChar w:fldCharType="end"/>
      </w:r>
    </w:p>
    <w:p w14:paraId="6D2BFF97" w14:textId="77777777" w:rsidR="00DD33A4" w:rsidRDefault="00DD33A4" w:rsidP="00DD33A4">
      <w:pPr>
        <w:pStyle w:val="TOC3"/>
        <w:tabs>
          <w:tab w:val="right" w:leader="dot" w:pos="9350"/>
        </w:tabs>
        <w:rPr>
          <w:i w:val="0"/>
          <w:noProof/>
          <w:sz w:val="24"/>
        </w:rPr>
      </w:pPr>
      <w:r>
        <w:rPr>
          <w:noProof/>
        </w:rPr>
        <w:t>3.1.4 Communications Interfaces</w:t>
      </w:r>
      <w:r>
        <w:rPr>
          <w:noProof/>
        </w:rPr>
        <w:tab/>
      </w:r>
      <w:r>
        <w:rPr>
          <w:noProof/>
        </w:rPr>
        <w:fldChar w:fldCharType="begin"/>
      </w:r>
      <w:r>
        <w:rPr>
          <w:noProof/>
        </w:rPr>
        <w:instrText xml:space="preserve"> PAGEREF _Toc506459154 \h </w:instrText>
      </w:r>
      <w:r>
        <w:rPr>
          <w:noProof/>
        </w:rPr>
      </w:r>
      <w:r>
        <w:rPr>
          <w:noProof/>
        </w:rPr>
        <w:fldChar w:fldCharType="separate"/>
      </w:r>
      <w:r>
        <w:rPr>
          <w:noProof/>
        </w:rPr>
        <w:t>3</w:t>
      </w:r>
      <w:r>
        <w:rPr>
          <w:noProof/>
        </w:rPr>
        <w:fldChar w:fldCharType="end"/>
      </w:r>
    </w:p>
    <w:p w14:paraId="4BF9245D" w14:textId="77777777" w:rsidR="00DD33A4" w:rsidRDefault="00DD33A4" w:rsidP="00DD33A4">
      <w:pPr>
        <w:pStyle w:val="TOC2"/>
        <w:tabs>
          <w:tab w:val="right" w:leader="dot" w:pos="9350"/>
        </w:tabs>
        <w:rPr>
          <w:smallCaps w:val="0"/>
          <w:noProof/>
          <w:sz w:val="24"/>
        </w:rPr>
      </w:pPr>
      <w:r>
        <w:rPr>
          <w:noProof/>
        </w:rPr>
        <w:t>3.2 Functional Requirements</w:t>
      </w:r>
      <w:r>
        <w:rPr>
          <w:noProof/>
        </w:rPr>
        <w:tab/>
      </w:r>
      <w:r>
        <w:rPr>
          <w:noProof/>
        </w:rPr>
        <w:fldChar w:fldCharType="begin"/>
      </w:r>
      <w:r>
        <w:rPr>
          <w:noProof/>
        </w:rPr>
        <w:instrText xml:space="preserve"> PAGEREF _Toc506459155 \h </w:instrText>
      </w:r>
      <w:r>
        <w:rPr>
          <w:noProof/>
        </w:rPr>
      </w:r>
      <w:r>
        <w:rPr>
          <w:noProof/>
        </w:rPr>
        <w:fldChar w:fldCharType="separate"/>
      </w:r>
      <w:r>
        <w:rPr>
          <w:noProof/>
        </w:rPr>
        <w:t>3</w:t>
      </w:r>
      <w:r>
        <w:rPr>
          <w:noProof/>
        </w:rPr>
        <w:fldChar w:fldCharType="end"/>
      </w:r>
    </w:p>
    <w:p w14:paraId="2FF4DBD4" w14:textId="77777777" w:rsidR="00DD33A4" w:rsidRDefault="00DD33A4" w:rsidP="00DD33A4">
      <w:pPr>
        <w:pStyle w:val="TOC3"/>
        <w:tabs>
          <w:tab w:val="right" w:leader="dot" w:pos="9350"/>
        </w:tabs>
        <w:rPr>
          <w:i w:val="0"/>
          <w:noProof/>
          <w:sz w:val="24"/>
        </w:rPr>
      </w:pPr>
      <w:r>
        <w:rPr>
          <w:noProof/>
        </w:rPr>
        <w:t>3.2.1 &lt;Functional Requirement or Feature #1&gt;</w:t>
      </w:r>
      <w:r>
        <w:rPr>
          <w:noProof/>
        </w:rPr>
        <w:tab/>
      </w:r>
      <w:r>
        <w:rPr>
          <w:noProof/>
        </w:rPr>
        <w:fldChar w:fldCharType="begin"/>
      </w:r>
      <w:r>
        <w:rPr>
          <w:noProof/>
        </w:rPr>
        <w:instrText xml:space="preserve"> PAGEREF _Toc506459156 \h </w:instrText>
      </w:r>
      <w:r>
        <w:rPr>
          <w:noProof/>
        </w:rPr>
      </w:r>
      <w:r>
        <w:rPr>
          <w:noProof/>
        </w:rPr>
        <w:fldChar w:fldCharType="separate"/>
      </w:r>
      <w:r>
        <w:rPr>
          <w:noProof/>
        </w:rPr>
        <w:t>3</w:t>
      </w:r>
      <w:r>
        <w:rPr>
          <w:noProof/>
        </w:rPr>
        <w:fldChar w:fldCharType="end"/>
      </w:r>
    </w:p>
    <w:p w14:paraId="5FA217E6" w14:textId="77777777" w:rsidR="00DD33A4" w:rsidRDefault="00DD33A4" w:rsidP="00DD33A4">
      <w:pPr>
        <w:pStyle w:val="TOC3"/>
        <w:tabs>
          <w:tab w:val="right" w:leader="dot" w:pos="9350"/>
        </w:tabs>
        <w:rPr>
          <w:i w:val="0"/>
          <w:noProof/>
          <w:sz w:val="24"/>
        </w:rPr>
      </w:pPr>
      <w:r>
        <w:rPr>
          <w:noProof/>
        </w:rPr>
        <w:t>3.2.2 &lt;Functional Requirement or Feature #2&gt;</w:t>
      </w:r>
      <w:r>
        <w:rPr>
          <w:noProof/>
        </w:rPr>
        <w:tab/>
      </w:r>
      <w:r>
        <w:rPr>
          <w:noProof/>
        </w:rPr>
        <w:fldChar w:fldCharType="begin"/>
      </w:r>
      <w:r>
        <w:rPr>
          <w:noProof/>
        </w:rPr>
        <w:instrText xml:space="preserve"> PAGEREF _Toc506459157 \h </w:instrText>
      </w:r>
      <w:r>
        <w:rPr>
          <w:noProof/>
        </w:rPr>
      </w:r>
      <w:r>
        <w:rPr>
          <w:noProof/>
        </w:rPr>
        <w:fldChar w:fldCharType="separate"/>
      </w:r>
      <w:r>
        <w:rPr>
          <w:noProof/>
        </w:rPr>
        <w:t>3</w:t>
      </w:r>
      <w:r>
        <w:rPr>
          <w:noProof/>
        </w:rPr>
        <w:fldChar w:fldCharType="end"/>
      </w:r>
    </w:p>
    <w:p w14:paraId="687BC21F" w14:textId="77777777" w:rsidR="00DD33A4" w:rsidRDefault="00DD33A4" w:rsidP="00DD33A4">
      <w:pPr>
        <w:pStyle w:val="TOC2"/>
        <w:tabs>
          <w:tab w:val="right" w:leader="dot" w:pos="9350"/>
        </w:tabs>
        <w:rPr>
          <w:smallCaps w:val="0"/>
          <w:noProof/>
          <w:sz w:val="24"/>
        </w:rPr>
      </w:pPr>
      <w:r>
        <w:rPr>
          <w:noProof/>
        </w:rPr>
        <w:t>3.3 Non-Functional Requirements</w:t>
      </w:r>
      <w:r>
        <w:rPr>
          <w:noProof/>
        </w:rPr>
        <w:tab/>
      </w:r>
      <w:r>
        <w:rPr>
          <w:noProof/>
        </w:rPr>
        <w:fldChar w:fldCharType="begin"/>
      </w:r>
      <w:r>
        <w:rPr>
          <w:noProof/>
        </w:rPr>
        <w:instrText xml:space="preserve"> PAGEREF _Toc506459164 \h </w:instrText>
      </w:r>
      <w:r>
        <w:rPr>
          <w:noProof/>
        </w:rPr>
      </w:r>
      <w:r>
        <w:rPr>
          <w:noProof/>
        </w:rPr>
        <w:fldChar w:fldCharType="separate"/>
      </w:r>
      <w:r>
        <w:rPr>
          <w:noProof/>
        </w:rPr>
        <w:t>4</w:t>
      </w:r>
      <w:r>
        <w:rPr>
          <w:noProof/>
        </w:rPr>
        <w:fldChar w:fldCharType="end"/>
      </w:r>
    </w:p>
    <w:p w14:paraId="6ED30ADB" w14:textId="77777777" w:rsidR="00DD33A4" w:rsidRDefault="00DD33A4" w:rsidP="00DD33A4">
      <w:pPr>
        <w:pStyle w:val="TOC3"/>
        <w:tabs>
          <w:tab w:val="right" w:leader="dot" w:pos="9350"/>
        </w:tabs>
        <w:rPr>
          <w:i w:val="0"/>
          <w:noProof/>
          <w:sz w:val="24"/>
        </w:rPr>
      </w:pPr>
      <w:r>
        <w:rPr>
          <w:noProof/>
        </w:rPr>
        <w:t>3.3.1 Performance</w:t>
      </w:r>
      <w:r>
        <w:rPr>
          <w:noProof/>
        </w:rPr>
        <w:tab/>
      </w:r>
      <w:r>
        <w:rPr>
          <w:noProof/>
        </w:rPr>
        <w:fldChar w:fldCharType="begin"/>
      </w:r>
      <w:r>
        <w:rPr>
          <w:noProof/>
        </w:rPr>
        <w:instrText xml:space="preserve"> PAGEREF _Toc506459165 \h </w:instrText>
      </w:r>
      <w:r>
        <w:rPr>
          <w:noProof/>
        </w:rPr>
      </w:r>
      <w:r>
        <w:rPr>
          <w:noProof/>
        </w:rPr>
        <w:fldChar w:fldCharType="separate"/>
      </w:r>
      <w:r>
        <w:rPr>
          <w:noProof/>
        </w:rPr>
        <w:t>4</w:t>
      </w:r>
      <w:r>
        <w:rPr>
          <w:noProof/>
        </w:rPr>
        <w:fldChar w:fldCharType="end"/>
      </w:r>
    </w:p>
    <w:p w14:paraId="31546D78" w14:textId="77777777" w:rsidR="00DD33A4" w:rsidRDefault="00DD33A4" w:rsidP="00DD33A4">
      <w:pPr>
        <w:pStyle w:val="TOC3"/>
        <w:tabs>
          <w:tab w:val="right" w:leader="dot" w:pos="9350"/>
        </w:tabs>
        <w:rPr>
          <w:i w:val="0"/>
          <w:noProof/>
          <w:sz w:val="24"/>
        </w:rPr>
      </w:pPr>
      <w:r>
        <w:rPr>
          <w:noProof/>
        </w:rPr>
        <w:t>3.3.2 Reliability</w:t>
      </w:r>
      <w:r>
        <w:rPr>
          <w:noProof/>
        </w:rPr>
        <w:tab/>
      </w:r>
      <w:r>
        <w:rPr>
          <w:noProof/>
        </w:rPr>
        <w:fldChar w:fldCharType="begin"/>
      </w:r>
      <w:r>
        <w:rPr>
          <w:noProof/>
        </w:rPr>
        <w:instrText xml:space="preserve"> PAGEREF _Toc506459166 \h </w:instrText>
      </w:r>
      <w:r>
        <w:rPr>
          <w:noProof/>
        </w:rPr>
      </w:r>
      <w:r>
        <w:rPr>
          <w:noProof/>
        </w:rPr>
        <w:fldChar w:fldCharType="separate"/>
      </w:r>
      <w:r>
        <w:rPr>
          <w:noProof/>
        </w:rPr>
        <w:t>4</w:t>
      </w:r>
      <w:r>
        <w:rPr>
          <w:noProof/>
        </w:rPr>
        <w:fldChar w:fldCharType="end"/>
      </w:r>
    </w:p>
    <w:p w14:paraId="0EF85C74" w14:textId="77777777" w:rsidR="00DD33A4" w:rsidRDefault="00DD33A4" w:rsidP="00DD33A4">
      <w:pPr>
        <w:pStyle w:val="TOC3"/>
        <w:tabs>
          <w:tab w:val="right" w:leader="dot" w:pos="9350"/>
        </w:tabs>
        <w:rPr>
          <w:i w:val="0"/>
          <w:noProof/>
          <w:sz w:val="24"/>
        </w:rPr>
      </w:pPr>
      <w:r>
        <w:rPr>
          <w:noProof/>
        </w:rPr>
        <w:t>3.3.3 Availability</w:t>
      </w:r>
      <w:r>
        <w:rPr>
          <w:noProof/>
        </w:rPr>
        <w:tab/>
      </w:r>
      <w:r>
        <w:rPr>
          <w:noProof/>
        </w:rPr>
        <w:fldChar w:fldCharType="begin"/>
      </w:r>
      <w:r>
        <w:rPr>
          <w:noProof/>
        </w:rPr>
        <w:instrText xml:space="preserve"> PAGEREF _Toc506459167 \h </w:instrText>
      </w:r>
      <w:r>
        <w:rPr>
          <w:noProof/>
        </w:rPr>
      </w:r>
      <w:r>
        <w:rPr>
          <w:noProof/>
        </w:rPr>
        <w:fldChar w:fldCharType="separate"/>
      </w:r>
      <w:r>
        <w:rPr>
          <w:noProof/>
        </w:rPr>
        <w:t>4</w:t>
      </w:r>
      <w:r>
        <w:rPr>
          <w:noProof/>
        </w:rPr>
        <w:fldChar w:fldCharType="end"/>
      </w:r>
    </w:p>
    <w:p w14:paraId="68FF8908" w14:textId="77777777" w:rsidR="00DD33A4" w:rsidRDefault="00DD33A4" w:rsidP="00DD33A4">
      <w:pPr>
        <w:pStyle w:val="TOC3"/>
        <w:tabs>
          <w:tab w:val="right" w:leader="dot" w:pos="9350"/>
        </w:tabs>
        <w:rPr>
          <w:i w:val="0"/>
          <w:noProof/>
          <w:sz w:val="24"/>
        </w:rPr>
      </w:pPr>
      <w:r>
        <w:rPr>
          <w:noProof/>
        </w:rPr>
        <w:t>3.3.4 Security</w:t>
      </w:r>
      <w:r>
        <w:rPr>
          <w:noProof/>
        </w:rPr>
        <w:tab/>
      </w:r>
      <w:r>
        <w:rPr>
          <w:noProof/>
        </w:rPr>
        <w:fldChar w:fldCharType="begin"/>
      </w:r>
      <w:r>
        <w:rPr>
          <w:noProof/>
        </w:rPr>
        <w:instrText xml:space="preserve"> PAGEREF _Toc506459168 \h </w:instrText>
      </w:r>
      <w:r>
        <w:rPr>
          <w:noProof/>
        </w:rPr>
      </w:r>
      <w:r>
        <w:rPr>
          <w:noProof/>
        </w:rPr>
        <w:fldChar w:fldCharType="separate"/>
      </w:r>
      <w:r>
        <w:rPr>
          <w:noProof/>
        </w:rPr>
        <w:t>4</w:t>
      </w:r>
      <w:r>
        <w:rPr>
          <w:noProof/>
        </w:rPr>
        <w:fldChar w:fldCharType="end"/>
      </w:r>
    </w:p>
    <w:p w14:paraId="2E38EF45" w14:textId="77777777" w:rsidR="00DD33A4" w:rsidRDefault="00DD33A4" w:rsidP="00DD33A4">
      <w:pPr>
        <w:pStyle w:val="TOC3"/>
        <w:tabs>
          <w:tab w:val="right" w:leader="dot" w:pos="9350"/>
        </w:tabs>
        <w:rPr>
          <w:i w:val="0"/>
          <w:noProof/>
          <w:sz w:val="24"/>
        </w:rPr>
      </w:pPr>
      <w:r>
        <w:rPr>
          <w:noProof/>
        </w:rPr>
        <w:t>3.3.5 Maintainability</w:t>
      </w:r>
      <w:r>
        <w:rPr>
          <w:noProof/>
        </w:rPr>
        <w:tab/>
      </w:r>
      <w:r>
        <w:rPr>
          <w:noProof/>
        </w:rPr>
        <w:fldChar w:fldCharType="begin"/>
      </w:r>
      <w:r>
        <w:rPr>
          <w:noProof/>
        </w:rPr>
        <w:instrText xml:space="preserve"> PAGEREF _Toc506459169 \h </w:instrText>
      </w:r>
      <w:r>
        <w:rPr>
          <w:noProof/>
        </w:rPr>
      </w:r>
      <w:r>
        <w:rPr>
          <w:noProof/>
        </w:rPr>
        <w:fldChar w:fldCharType="separate"/>
      </w:r>
      <w:r>
        <w:rPr>
          <w:noProof/>
        </w:rPr>
        <w:t>4</w:t>
      </w:r>
      <w:r>
        <w:rPr>
          <w:noProof/>
        </w:rPr>
        <w:fldChar w:fldCharType="end"/>
      </w:r>
    </w:p>
    <w:p w14:paraId="593FEB1A" w14:textId="77777777" w:rsidR="00DD33A4" w:rsidRDefault="00DD33A4" w:rsidP="00DD33A4">
      <w:pPr>
        <w:pStyle w:val="TOC3"/>
        <w:tabs>
          <w:tab w:val="right" w:leader="dot" w:pos="9350"/>
        </w:tabs>
        <w:rPr>
          <w:i w:val="0"/>
          <w:noProof/>
          <w:sz w:val="24"/>
        </w:rPr>
      </w:pPr>
      <w:r>
        <w:rPr>
          <w:noProof/>
        </w:rPr>
        <w:t>3.3.6 Portability</w:t>
      </w:r>
      <w:r>
        <w:rPr>
          <w:noProof/>
        </w:rPr>
        <w:tab/>
      </w:r>
      <w:r>
        <w:rPr>
          <w:noProof/>
        </w:rPr>
        <w:fldChar w:fldCharType="begin"/>
      </w:r>
      <w:r>
        <w:rPr>
          <w:noProof/>
        </w:rPr>
        <w:instrText xml:space="preserve"> PAGEREF _Toc506459170 \h </w:instrText>
      </w:r>
      <w:r>
        <w:rPr>
          <w:noProof/>
        </w:rPr>
      </w:r>
      <w:r>
        <w:rPr>
          <w:noProof/>
        </w:rPr>
        <w:fldChar w:fldCharType="separate"/>
      </w:r>
      <w:r>
        <w:rPr>
          <w:noProof/>
        </w:rPr>
        <w:t>4</w:t>
      </w:r>
      <w:r>
        <w:rPr>
          <w:noProof/>
        </w:rPr>
        <w:fldChar w:fldCharType="end"/>
      </w:r>
    </w:p>
    <w:p w14:paraId="042B37C4" w14:textId="77777777" w:rsidR="00DD33A4" w:rsidRDefault="00DD33A4" w:rsidP="00DD33A4">
      <w:pPr>
        <w:pStyle w:val="TOC2"/>
        <w:tabs>
          <w:tab w:val="right" w:leader="dot" w:pos="9350"/>
        </w:tabs>
        <w:rPr>
          <w:smallCaps w:val="0"/>
          <w:noProof/>
          <w:sz w:val="24"/>
        </w:rPr>
      </w:pPr>
      <w:r>
        <w:rPr>
          <w:noProof/>
        </w:rPr>
        <w:t>3.4 Design Constraints</w:t>
      </w:r>
      <w:r>
        <w:rPr>
          <w:noProof/>
        </w:rPr>
        <w:tab/>
      </w:r>
      <w:r>
        <w:rPr>
          <w:noProof/>
        </w:rPr>
        <w:fldChar w:fldCharType="begin"/>
      </w:r>
      <w:r>
        <w:rPr>
          <w:noProof/>
        </w:rPr>
        <w:instrText xml:space="preserve"> PAGEREF _Toc506459172 \h </w:instrText>
      </w:r>
      <w:r>
        <w:rPr>
          <w:noProof/>
        </w:rPr>
      </w:r>
      <w:r>
        <w:rPr>
          <w:noProof/>
        </w:rPr>
        <w:fldChar w:fldCharType="separate"/>
      </w:r>
      <w:r>
        <w:rPr>
          <w:noProof/>
        </w:rPr>
        <w:t>4</w:t>
      </w:r>
      <w:r>
        <w:rPr>
          <w:noProof/>
        </w:rPr>
        <w:fldChar w:fldCharType="end"/>
      </w:r>
    </w:p>
    <w:p w14:paraId="0906FC39" w14:textId="77777777" w:rsidR="00DD33A4" w:rsidRPr="00862F5C" w:rsidRDefault="00DD33A4" w:rsidP="00DD33A4">
      <w:pPr>
        <w:pStyle w:val="TOC1"/>
        <w:tabs>
          <w:tab w:val="right" w:leader="dot" w:pos="9350"/>
        </w:tabs>
        <w:rPr>
          <w:b w:val="0"/>
          <w:caps w:val="0"/>
          <w:noProof/>
          <w:sz w:val="24"/>
        </w:rPr>
      </w:pPr>
      <w:r>
        <w:rPr>
          <w:noProof/>
        </w:rPr>
        <w:t>4. Analysis Models</w:t>
      </w:r>
      <w:r>
        <w:rPr>
          <w:noProof/>
        </w:rPr>
        <w:tab/>
      </w:r>
      <w:r>
        <w:rPr>
          <w:noProof/>
        </w:rPr>
        <w:fldChar w:fldCharType="begin"/>
      </w:r>
      <w:r>
        <w:rPr>
          <w:noProof/>
        </w:rPr>
        <w:instrText xml:space="preserve"> PAGEREF _Toc506459175 \h </w:instrText>
      </w:r>
      <w:r>
        <w:rPr>
          <w:noProof/>
        </w:rPr>
      </w:r>
      <w:r>
        <w:rPr>
          <w:noProof/>
        </w:rPr>
        <w:fldChar w:fldCharType="separate"/>
      </w:r>
      <w:r>
        <w:rPr>
          <w:noProof/>
        </w:rPr>
        <w:t>4</w:t>
      </w:r>
      <w:r>
        <w:rPr>
          <w:noProof/>
        </w:rPr>
        <w:fldChar w:fldCharType="end"/>
      </w:r>
    </w:p>
    <w:p w14:paraId="6C06DC03" w14:textId="77777777" w:rsidR="00DD33A4" w:rsidRDefault="00DD33A4" w:rsidP="00DD33A4">
      <w:pPr>
        <w:pStyle w:val="TOC2"/>
        <w:tabs>
          <w:tab w:val="right" w:leader="dot" w:pos="9350"/>
        </w:tabs>
        <w:rPr>
          <w:smallCaps w:val="0"/>
          <w:noProof/>
          <w:sz w:val="24"/>
        </w:rPr>
      </w:pPr>
      <w:r>
        <w:rPr>
          <w:noProof/>
        </w:rPr>
        <w:t>4.1 Data Flow Diagrams (DFD)</w:t>
      </w:r>
      <w:r>
        <w:rPr>
          <w:noProof/>
        </w:rPr>
        <w:tab/>
      </w:r>
      <w:r>
        <w:rPr>
          <w:noProof/>
        </w:rPr>
        <w:fldChar w:fldCharType="begin"/>
      </w:r>
      <w:r>
        <w:rPr>
          <w:noProof/>
        </w:rPr>
        <w:instrText xml:space="preserve"> PAGEREF _Toc506459177 \h </w:instrText>
      </w:r>
      <w:r>
        <w:rPr>
          <w:noProof/>
        </w:rPr>
      </w:r>
      <w:r>
        <w:rPr>
          <w:noProof/>
        </w:rPr>
        <w:fldChar w:fldCharType="separate"/>
      </w:r>
      <w:r>
        <w:rPr>
          <w:noProof/>
        </w:rPr>
        <w:t>5</w:t>
      </w:r>
      <w:r>
        <w:rPr>
          <w:noProof/>
        </w:rPr>
        <w:fldChar w:fldCharType="end"/>
      </w:r>
    </w:p>
    <w:p w14:paraId="5E335FF7" w14:textId="77777777" w:rsidR="00DD33A4" w:rsidRDefault="00DD33A4" w:rsidP="00DD33A4">
      <w:pPr>
        <w:pStyle w:val="TOC1"/>
        <w:tabs>
          <w:tab w:val="right" w:leader="dot" w:pos="9350"/>
        </w:tabs>
        <w:rPr>
          <w:noProof/>
        </w:rPr>
      </w:pPr>
      <w:r>
        <w:rPr>
          <w:noProof/>
        </w:rPr>
        <w:t>5. Github link…………………………………………………………………………………………………….5</w:t>
      </w:r>
    </w:p>
    <w:p w14:paraId="73F570C0" w14:textId="77777777" w:rsidR="00DD33A4" w:rsidRPr="00207FCC" w:rsidRDefault="00DD33A4" w:rsidP="00DD33A4">
      <w:pPr>
        <w:pStyle w:val="TOC1"/>
        <w:tabs>
          <w:tab w:val="right" w:leader="dot" w:pos="9350"/>
        </w:tabs>
        <w:rPr>
          <w:noProof/>
        </w:rPr>
      </w:pPr>
      <w:r>
        <w:rPr>
          <w:noProof/>
        </w:rPr>
        <w:t>5. CLIENT APPROVAL PROOF……………..…………………………………………………………………….5</w:t>
      </w:r>
    </w:p>
    <w:p w14:paraId="29F376C7" w14:textId="77777777" w:rsidR="00DD33A4" w:rsidRDefault="00DD33A4" w:rsidP="00DD33A4">
      <w:pPr>
        <w:pStyle w:val="TOC1"/>
        <w:tabs>
          <w:tab w:val="right" w:leader="dot" w:pos="9350"/>
        </w:tabs>
        <w:rPr>
          <w:b w:val="0"/>
          <w:caps w:val="0"/>
          <w:noProof/>
          <w:sz w:val="24"/>
        </w:rPr>
      </w:pPr>
      <w:r>
        <w:rPr>
          <w:noProof/>
        </w:rPr>
        <w:t>A. Appendices</w:t>
      </w:r>
      <w:r>
        <w:rPr>
          <w:noProof/>
        </w:rPr>
        <w:tab/>
      </w:r>
      <w:r>
        <w:rPr>
          <w:noProof/>
        </w:rPr>
        <w:fldChar w:fldCharType="begin"/>
      </w:r>
      <w:r>
        <w:rPr>
          <w:noProof/>
        </w:rPr>
        <w:instrText xml:space="preserve"> PAGEREF _Toc506459180 \h </w:instrText>
      </w:r>
      <w:r>
        <w:rPr>
          <w:noProof/>
        </w:rPr>
      </w:r>
      <w:r>
        <w:rPr>
          <w:noProof/>
        </w:rPr>
        <w:fldChar w:fldCharType="separate"/>
      </w:r>
      <w:r>
        <w:rPr>
          <w:noProof/>
        </w:rPr>
        <w:t>5</w:t>
      </w:r>
      <w:r>
        <w:rPr>
          <w:noProof/>
        </w:rPr>
        <w:fldChar w:fldCharType="end"/>
      </w:r>
    </w:p>
    <w:p w14:paraId="7C208209" w14:textId="77777777" w:rsidR="00DD33A4" w:rsidRDefault="00DD33A4" w:rsidP="00DD33A4">
      <w:pPr>
        <w:pStyle w:val="TOC2"/>
        <w:tabs>
          <w:tab w:val="right" w:leader="dot" w:pos="9350"/>
        </w:tabs>
        <w:rPr>
          <w:smallCaps w:val="0"/>
          <w:noProof/>
          <w:sz w:val="24"/>
        </w:rPr>
      </w:pPr>
      <w:r>
        <w:rPr>
          <w:noProof/>
        </w:rPr>
        <w:t>A.1 Appendix 1</w:t>
      </w:r>
      <w:r>
        <w:rPr>
          <w:noProof/>
        </w:rPr>
        <w:tab/>
      </w:r>
      <w:r>
        <w:rPr>
          <w:noProof/>
        </w:rPr>
        <w:fldChar w:fldCharType="begin"/>
      </w:r>
      <w:r>
        <w:rPr>
          <w:noProof/>
        </w:rPr>
        <w:instrText xml:space="preserve"> PAGEREF _Toc506459181 \h </w:instrText>
      </w:r>
      <w:r>
        <w:rPr>
          <w:noProof/>
        </w:rPr>
      </w:r>
      <w:r>
        <w:rPr>
          <w:noProof/>
        </w:rPr>
        <w:fldChar w:fldCharType="separate"/>
      </w:r>
      <w:r>
        <w:rPr>
          <w:noProof/>
        </w:rPr>
        <w:t>5</w:t>
      </w:r>
      <w:r>
        <w:rPr>
          <w:noProof/>
        </w:rPr>
        <w:fldChar w:fldCharType="end"/>
      </w:r>
    </w:p>
    <w:p w14:paraId="062999FF" w14:textId="77777777" w:rsidR="00DD33A4" w:rsidRDefault="00DD33A4" w:rsidP="00DD33A4">
      <w:pPr>
        <w:pStyle w:val="TOC2"/>
        <w:tabs>
          <w:tab w:val="right" w:leader="dot" w:pos="9350"/>
        </w:tabs>
        <w:rPr>
          <w:smallCaps w:val="0"/>
          <w:noProof/>
          <w:sz w:val="24"/>
        </w:rPr>
      </w:pPr>
      <w:r>
        <w:rPr>
          <w:noProof/>
        </w:rPr>
        <w:t>A.2 Appendix 2</w:t>
      </w:r>
      <w:r>
        <w:rPr>
          <w:noProof/>
        </w:rPr>
        <w:tab/>
      </w:r>
      <w:r>
        <w:rPr>
          <w:noProof/>
        </w:rPr>
        <w:fldChar w:fldCharType="begin"/>
      </w:r>
      <w:r>
        <w:rPr>
          <w:noProof/>
        </w:rPr>
        <w:instrText xml:space="preserve"> PAGEREF _Toc506459182 \h </w:instrText>
      </w:r>
      <w:r>
        <w:rPr>
          <w:noProof/>
        </w:rPr>
      </w:r>
      <w:r>
        <w:rPr>
          <w:noProof/>
        </w:rPr>
        <w:fldChar w:fldCharType="separate"/>
      </w:r>
      <w:r>
        <w:rPr>
          <w:noProof/>
        </w:rPr>
        <w:t>5</w:t>
      </w:r>
      <w:r>
        <w:rPr>
          <w:noProof/>
        </w:rPr>
        <w:fldChar w:fldCharType="end"/>
      </w:r>
    </w:p>
    <w:p w14:paraId="05056F88" w14:textId="77777777" w:rsidR="009D5895" w:rsidRDefault="00DD33A4" w:rsidP="00DD33A4">
      <w:pPr>
        <w:rPr>
          <w:smallCaps/>
          <w:lang w:eastAsia="en-US"/>
        </w:rPr>
        <w:sectPr w:rsidR="009D5895" w:rsidSect="00795595">
          <w:headerReference w:type="default" r:id="rId7"/>
          <w:footerReference w:type="default" r:id="rId8"/>
          <w:pgSz w:w="12240" w:h="15840"/>
          <w:pgMar w:top="1440" w:right="1440" w:bottom="1440" w:left="1440" w:header="720" w:footer="720" w:gutter="0"/>
          <w:pgNumType w:fmt="lowerRoman" w:start="1"/>
          <w:cols w:space="720"/>
          <w:titlePg/>
          <w:docGrid w:linePitch="360"/>
        </w:sectPr>
      </w:pPr>
      <w:r>
        <w:fldChar w:fldCharType="end"/>
      </w:r>
    </w:p>
    <w:p w14:paraId="3C94681B" w14:textId="77777777" w:rsidR="009D5895" w:rsidRDefault="009D5895">
      <w:pPr>
        <w:pStyle w:val="Heading1"/>
      </w:pPr>
      <w:bookmarkStart w:id="1" w:name="__RefHeading___Toc506459137"/>
      <w:bookmarkEnd w:id="1"/>
      <w:r>
        <w:t>1. Introduction</w:t>
      </w:r>
    </w:p>
    <w:p w14:paraId="246ABA63"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pPr>
      <w:r>
        <w:rPr>
          <w:rFonts w:ascii="Times" w:hAnsi="Times" w:cs="Times"/>
          <w:i/>
          <w:iCs/>
          <w:color w:val="0D0D0D"/>
        </w:rPr>
        <w:t>The Software Requirement Specification (SRS) document serves as a comprehensive guide outlining the functional and non-functional requirements of the Tiffin Service website. This document is intended to provide software engineers with all the necessary information to effectively design, develop, and implement the software product described herein.</w:t>
      </w:r>
    </w:p>
    <w:p w14:paraId="2D7D34FE"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pPr>
      <w:r>
        <w:rPr>
          <w:rFonts w:ascii="Times" w:hAnsi="Times" w:cs="Times"/>
          <w:i/>
          <w:iCs/>
          <w:color w:val="0D0D0D"/>
        </w:rPr>
        <w:t>The Tiffin Service website aims to streamline the process of ordering and managing tiffin services for customers, while also providing efficient tools for administrators to manage orders, menus, and customer information. By outlining the specific requirements, functionalities, and constraints of the system, this document ensures that the software engineers have a clear understanding of the project scope and objectives.</w:t>
      </w:r>
    </w:p>
    <w:p w14:paraId="3766C3A0"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pPr>
      <w:r>
        <w:rPr>
          <w:rFonts w:ascii="Times" w:hAnsi="Times" w:cs="Times"/>
          <w:i/>
          <w:iCs/>
          <w:color w:val="0D0D0D"/>
        </w:rPr>
        <w:t>Throughout this document, detailed descriptions of user requirements, system functionality, external interfaces, performance requirements, and other relevant aspects will be provided. Additionally, this document will address any assumptions and constraints that may impact the development process.</w:t>
      </w:r>
    </w:p>
    <w:p w14:paraId="7C6B924F"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0"/>
      </w:pPr>
      <w:r>
        <w:rPr>
          <w:rFonts w:ascii="Times" w:hAnsi="Times" w:cs="Times"/>
          <w:i/>
          <w:iCs/>
          <w:color w:val="0D0D0D"/>
        </w:rPr>
        <w:t>The ultimate goal of this SRS document is to serve as a foundational blueprint for the development team, enabling them to create a robust, user-friendly, and efficient Tiffin Service website that meets the needs and expectations of both customers and administrators.</w:t>
      </w:r>
    </w:p>
    <w:p w14:paraId="45D8E1F3" w14:textId="77777777" w:rsidR="009D5895" w:rsidRDefault="009D5895">
      <w:pPr>
        <w:pStyle w:val="Heading2"/>
      </w:pPr>
      <w:bookmarkStart w:id="2" w:name="__RefHeading___Toc18_3059256284"/>
      <w:bookmarkEnd w:id="2"/>
      <w:r>
        <w:t>1.1 Purpose</w:t>
      </w:r>
    </w:p>
    <w:p w14:paraId="2C610DDB"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The purpose of the Software Requirement Specification (SRS) document is to provide a detailed and comprehensive description of the requirements for the development of the Tiffin Service website. This document serves as a blueprint that outlines the functionalities, features, constraints, and specifications of the software product.</w:t>
      </w:r>
    </w:p>
    <w:p w14:paraId="225D5796"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pPr>
      <w:r>
        <w:rPr>
          <w:rFonts w:ascii="Times" w:hAnsi="Times" w:cs="Times"/>
          <w:i/>
          <w:iCs/>
          <w:color w:val="0D0D0D"/>
        </w:rPr>
        <w:t>Key purposes of the SRS include:</w:t>
      </w:r>
    </w:p>
    <w:p w14:paraId="71F5E4D7" w14:textId="77777777" w:rsidR="009D5895" w:rsidRDefault="009D5895">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Requirement Understanding</w:t>
      </w:r>
      <w:r>
        <w:rPr>
          <w:rFonts w:ascii="Times" w:hAnsi="Times" w:cs="Times"/>
          <w:i/>
          <w:iCs/>
          <w:color w:val="0D0D0D"/>
        </w:rPr>
        <w:t>: The SRS helps stakeholders, including developers, designers, project managers, and clients, to understand the project requirements comprehensively.</w:t>
      </w:r>
    </w:p>
    <w:p w14:paraId="0158F3A9" w14:textId="77777777" w:rsidR="009D5895" w:rsidRDefault="009D5895">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Basis for Development</w:t>
      </w:r>
      <w:r>
        <w:rPr>
          <w:rFonts w:ascii="Times" w:hAnsi="Times" w:cs="Times"/>
          <w:i/>
          <w:iCs/>
          <w:color w:val="0D0D0D"/>
        </w:rPr>
        <w:t>: It serves as a foundation for the development team to design, develop, and test the software product according to the specified requirements.</w:t>
      </w:r>
    </w:p>
    <w:p w14:paraId="4C884F12" w14:textId="77777777" w:rsidR="009D5895" w:rsidRDefault="009D5895">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Communication</w:t>
      </w:r>
      <w:r>
        <w:rPr>
          <w:rFonts w:ascii="Times" w:hAnsi="Times" w:cs="Times"/>
          <w:i/>
          <w:iCs/>
          <w:color w:val="0D0D0D"/>
        </w:rPr>
        <w:t>: The document facilitates effective communication between stakeholders by providing a common reference point for discussing and clarifying requirements.</w:t>
      </w:r>
    </w:p>
    <w:p w14:paraId="244E339E" w14:textId="77777777" w:rsidR="009D5895" w:rsidRDefault="009D5895">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Guidance for Testing</w:t>
      </w:r>
      <w:r>
        <w:rPr>
          <w:rFonts w:ascii="Times" w:hAnsi="Times" w:cs="Times"/>
          <w:i/>
          <w:iCs/>
          <w:color w:val="0D0D0D"/>
        </w:rPr>
        <w:t>: The detailed specifications in the SRS guide the testing team in developing test cases and ensuring that the software meets the specified requirements.</w:t>
      </w:r>
    </w:p>
    <w:p w14:paraId="671EFDAD" w14:textId="77777777" w:rsidR="009D5895" w:rsidRDefault="009D5895">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Basis for Agreement</w:t>
      </w:r>
      <w:r>
        <w:rPr>
          <w:rFonts w:ascii="Times" w:hAnsi="Times" w:cs="Times"/>
          <w:i/>
          <w:iCs/>
          <w:color w:val="0D0D0D"/>
        </w:rPr>
        <w:t>: It forms the basis for the agreement between the development team and the client or stakeholders regarding the scope and functionality of the software product.</w:t>
      </w:r>
    </w:p>
    <w:p w14:paraId="2AF6C86A" w14:textId="77777777" w:rsidR="009D5895" w:rsidRDefault="009D5895">
      <w:pPr>
        <w:pStyle w:val="Heading2"/>
      </w:pPr>
      <w:bookmarkStart w:id="3" w:name="__RefHeading___Toc20_3059256284"/>
      <w:bookmarkEnd w:id="3"/>
      <w:r>
        <w:t>1.2 Scope</w:t>
      </w:r>
    </w:p>
    <w:p w14:paraId="587359EE"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bookmarkStart w:id="4" w:name="__RefHeading___Toc506459140"/>
      <w:bookmarkEnd w:id="4"/>
      <w:r>
        <w:rPr>
          <w:rFonts w:ascii="Times" w:hAnsi="Times" w:cs="Times"/>
          <w:i/>
          <w:iCs/>
          <w:color w:val="0D0D0D"/>
        </w:rPr>
        <w:t>(1) The software product to be produced is a website for tiffin services, built using HTML, CSS, JavaScript, and Node.js. (2) The website will:</w:t>
      </w:r>
    </w:p>
    <w:p w14:paraId="5C4DEDFB" w14:textId="77777777" w:rsidR="009D5895" w:rsidRDefault="009D5895">
      <w:pPr>
        <w:numPr>
          <w:ilvl w:val="0"/>
          <w:numId w:val="2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Allow users to view available tiffin options.</w:t>
      </w:r>
    </w:p>
    <w:p w14:paraId="34AF8CF4" w14:textId="77777777" w:rsidR="009D5895" w:rsidRDefault="009D5895">
      <w:pPr>
        <w:numPr>
          <w:ilvl w:val="0"/>
          <w:numId w:val="2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Enable users to customize their tiffin orders based on preferences.</w:t>
      </w:r>
    </w:p>
    <w:p w14:paraId="4DBF2D27" w14:textId="77777777" w:rsidR="009D5895" w:rsidRDefault="009D5895">
      <w:pPr>
        <w:numPr>
          <w:ilvl w:val="0"/>
          <w:numId w:val="2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Provide a secure payment gateway for online transactions.</w:t>
      </w:r>
    </w:p>
    <w:p w14:paraId="3A341A11" w14:textId="77777777" w:rsidR="009D5895" w:rsidRDefault="009D5895">
      <w:pPr>
        <w:numPr>
          <w:ilvl w:val="0"/>
          <w:numId w:val="2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Allow registered users to manage their accounts and view order history.</w:t>
      </w:r>
    </w:p>
    <w:p w14:paraId="7BD8E367" w14:textId="77777777" w:rsidR="009D5895" w:rsidRDefault="009D5895">
      <w:pPr>
        <w:numPr>
          <w:ilvl w:val="0"/>
          <w:numId w:val="2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Facilitate communication between users and the tiffin service provider.</w:t>
      </w:r>
    </w:p>
    <w:p w14:paraId="4A98CF78" w14:textId="77777777" w:rsidR="009D5895" w:rsidRDefault="009D5895">
      <w:pPr>
        <w:numPr>
          <w:ilvl w:val="0"/>
          <w:numId w:val="2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Ensure responsive design for seamless user experience across devices.</w:t>
      </w:r>
    </w:p>
    <w:p w14:paraId="635BFB8B" w14:textId="77777777" w:rsidR="009D5895" w:rsidRDefault="009D5895">
      <w:pPr>
        <w:numPr>
          <w:ilvl w:val="0"/>
          <w:numId w:val="2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Implement user authentication and authorization functionalities.</w:t>
      </w:r>
    </w:p>
    <w:p w14:paraId="5ACDF23D" w14:textId="77777777" w:rsidR="009D5895" w:rsidRDefault="009D5895">
      <w:pPr>
        <w:numPr>
          <w:ilvl w:val="0"/>
          <w:numId w:val="2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Employ server-side scripting for dynamic content generation.</w:t>
      </w:r>
    </w:p>
    <w:p w14:paraId="29D2F9D5" w14:textId="77777777" w:rsidR="009D5895" w:rsidRDefault="009D5895">
      <w:pPr>
        <w:numPr>
          <w:ilvl w:val="0"/>
          <w:numId w:val="2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Utilize databases to store user information and order details.</w:t>
      </w:r>
    </w:p>
    <w:p w14:paraId="1DC73AE5" w14:textId="77777777" w:rsidR="009D5895" w:rsidRDefault="009D5895">
      <w:pPr>
        <w:numPr>
          <w:ilvl w:val="0"/>
          <w:numId w:val="2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Ensure compatibility with major web browsers.</w:t>
      </w:r>
    </w:p>
    <w:p w14:paraId="7F2B26D9" w14:textId="77777777" w:rsidR="009D5895" w:rsidRDefault="009D5895">
      <w:pPr>
        <w:numPr>
          <w:ilvl w:val="0"/>
          <w:numId w:val="2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Implement security measures to protect user data and transactions.</w:t>
      </w:r>
    </w:p>
    <w:p w14:paraId="357E53DC" w14:textId="77777777" w:rsidR="009D5895" w:rsidRDefault="009D5895">
      <w:pPr>
        <w:numPr>
          <w:ilvl w:val="0"/>
          <w:numId w:val="2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Provide customer support features, such as FAQs and contact forms.</w:t>
      </w:r>
    </w:p>
    <w:p w14:paraId="4A63F0AB"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pPr>
      <w:r>
        <w:rPr>
          <w:rFonts w:ascii="Times" w:hAnsi="Times" w:cs="Times"/>
          <w:i/>
          <w:iCs/>
          <w:color w:val="0D0D0D"/>
        </w:rPr>
        <w:t>The website will not:</w:t>
      </w:r>
    </w:p>
    <w:p w14:paraId="7714B07A" w14:textId="77777777" w:rsidR="009D5895" w:rsidRDefault="009D5895">
      <w:pPr>
        <w:numPr>
          <w:ilvl w:val="0"/>
          <w:numId w:val="8"/>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Provide physical tiffin delivery services; it will only facilitate the ordering process online.</w:t>
      </w:r>
    </w:p>
    <w:p w14:paraId="6FC328C9" w14:textId="77777777" w:rsidR="009D5895" w:rsidRDefault="009D5895">
      <w:pPr>
        <w:numPr>
          <w:ilvl w:val="0"/>
          <w:numId w:val="8"/>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Guarantee availability of specific menu items at all times, as availability may vary.</w:t>
      </w:r>
    </w:p>
    <w:p w14:paraId="2D009996" w14:textId="77777777" w:rsidR="009D5895" w:rsidRDefault="009D5895">
      <w:pPr>
        <w:numPr>
          <w:ilvl w:val="0"/>
          <w:numId w:val="8"/>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Offer services beyond the scope of online tiffin ordering and management.</w:t>
      </w:r>
    </w:p>
    <w:p w14:paraId="0B10DEFF"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pPr>
      <w:r>
        <w:rPr>
          <w:rFonts w:ascii="Times" w:hAnsi="Times" w:cs="Times"/>
          <w:i/>
          <w:iCs/>
          <w:color w:val="0D0D0D"/>
        </w:rPr>
        <w:t>(3) Application of the software:</w:t>
      </w:r>
    </w:p>
    <w:p w14:paraId="21478566" w14:textId="77777777" w:rsidR="009D5895" w:rsidRDefault="009D5895">
      <w:pPr>
        <w:numPr>
          <w:ilvl w:val="0"/>
          <w:numId w:val="1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The website serves as a platform for users to conveniently order tiffin services online.</w:t>
      </w:r>
    </w:p>
    <w:p w14:paraId="4FD56CB3" w14:textId="77777777" w:rsidR="009D5895" w:rsidRDefault="009D5895">
      <w:pPr>
        <w:numPr>
          <w:ilvl w:val="0"/>
          <w:numId w:val="1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Benefits, objectives, and goals include:</w:t>
      </w:r>
    </w:p>
    <w:p w14:paraId="49B7F647" w14:textId="77777777" w:rsidR="009D5895" w:rsidRDefault="009D5895">
      <w:pPr>
        <w:numPr>
          <w:ilvl w:val="1"/>
          <w:numId w:val="10"/>
        </w:numPr>
        <w:pBdr>
          <w:top w:val="single" w:sz="2" w:space="0" w:color="E3E3E3"/>
          <w:left w:val="single" w:sz="2" w:space="0"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Providing users with a seamless and efficient way to order and manage tiffin services.</w:t>
      </w:r>
    </w:p>
    <w:p w14:paraId="316FE72C" w14:textId="77777777" w:rsidR="009D5895" w:rsidRDefault="009D5895">
      <w:pPr>
        <w:numPr>
          <w:ilvl w:val="1"/>
          <w:numId w:val="10"/>
        </w:numPr>
        <w:pBdr>
          <w:top w:val="single" w:sz="2" w:space="0" w:color="E3E3E3"/>
          <w:left w:val="single" w:sz="2" w:space="0"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Allowing users to customize their orders according to their preferences.</w:t>
      </w:r>
    </w:p>
    <w:p w14:paraId="2D04539C" w14:textId="77777777" w:rsidR="009D5895" w:rsidRDefault="009D5895">
      <w:pPr>
        <w:numPr>
          <w:ilvl w:val="1"/>
          <w:numId w:val="10"/>
        </w:numPr>
        <w:pBdr>
          <w:top w:val="single" w:sz="2" w:space="0" w:color="E3E3E3"/>
          <w:left w:val="single" w:sz="2" w:space="0"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Offering a secure and user-friendly payment process.</w:t>
      </w:r>
    </w:p>
    <w:p w14:paraId="1A084C3C" w14:textId="77777777" w:rsidR="009D5895" w:rsidRDefault="009D5895">
      <w:pPr>
        <w:numPr>
          <w:ilvl w:val="1"/>
          <w:numId w:val="10"/>
        </w:numPr>
        <w:pBdr>
          <w:top w:val="single" w:sz="2" w:space="0" w:color="E3E3E3"/>
          <w:left w:val="single" w:sz="2" w:space="0"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Ensuring timely communication and support for users.</w:t>
      </w:r>
    </w:p>
    <w:p w14:paraId="4B6154FD" w14:textId="77777777" w:rsidR="009D5895" w:rsidRDefault="009D5895">
      <w:pPr>
        <w:numPr>
          <w:ilvl w:val="1"/>
          <w:numId w:val="10"/>
        </w:numPr>
        <w:pBdr>
          <w:top w:val="single" w:sz="2" w:space="0" w:color="E3E3E3"/>
          <w:left w:val="single" w:sz="2" w:space="0"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Enhancing the overall customer experience by providing easy access to tiffin services.</w:t>
      </w:r>
    </w:p>
    <w:p w14:paraId="70065AC7" w14:textId="77777777" w:rsidR="009D5895" w:rsidRDefault="009D5895">
      <w:pPr>
        <w:numPr>
          <w:ilvl w:val="0"/>
          <w:numId w:val="1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Consistency with higher-level specifications:</w:t>
      </w:r>
    </w:p>
    <w:p w14:paraId="3ED58193" w14:textId="77777777" w:rsidR="009D5895" w:rsidRDefault="009D5895">
      <w:pPr>
        <w:numPr>
          <w:ilvl w:val="1"/>
          <w:numId w:val="10"/>
        </w:numPr>
        <w:pBdr>
          <w:top w:val="single" w:sz="2" w:space="0" w:color="E3E3E3"/>
          <w:left w:val="single" w:sz="2" w:space="0"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The scope outlined here aligns with the broader goals and requirements specified in the System Requirement Specification, ensuring consistency across all project documents</w:t>
      </w:r>
      <w:r>
        <w:rPr>
          <w:rFonts w:ascii="Segoe UI" w:hAnsi="Segoe UI" w:cs="Segoe UI"/>
          <w:color w:val="0D0D0D"/>
        </w:rPr>
        <w:t>.</w:t>
      </w:r>
    </w:p>
    <w:p w14:paraId="1FD8B2DB" w14:textId="77777777" w:rsidR="009D5895" w:rsidRDefault="009D5895">
      <w:pPr>
        <w:pStyle w:val="Heading3"/>
        <w:pBdr>
          <w:top w:val="single" w:sz="2" w:space="0" w:color="E3E3E3"/>
          <w:left w:val="single" w:sz="2" w:space="0" w:color="E3E3E3"/>
          <w:bottom w:val="single" w:sz="2" w:space="0" w:color="E3E3E3"/>
          <w:right w:val="single" w:sz="2" w:space="0" w:color="E3E3E3"/>
        </w:pBdr>
        <w:shd w:val="clear" w:color="auto" w:fill="FFFFFF"/>
      </w:pPr>
      <w:bookmarkStart w:id="5" w:name="__RefHeading___Toc506459140_Copy_1"/>
      <w:bookmarkEnd w:id="5"/>
      <w:r>
        <w:rPr>
          <w:rFonts w:cs="Times"/>
          <w:color w:val="0D0D0D"/>
          <w:sz w:val="28"/>
          <w:szCs w:val="28"/>
        </w:rPr>
        <w:t>1.3 Definitions, Acronyms, and Abbreviations</w:t>
      </w:r>
    </w:p>
    <w:p w14:paraId="575235DA" w14:textId="77777777" w:rsidR="009D5895" w:rsidRDefault="009D5895">
      <w:pPr>
        <w:numPr>
          <w:ilvl w:val="0"/>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Style w:val="Strong"/>
          <w:rFonts w:cs="Times"/>
          <w:i/>
          <w:iCs/>
          <w:color w:val="0D0D0D"/>
          <w:bdr w:val="single" w:sz="2" w:space="0" w:color="E3E3E3"/>
        </w:rPr>
        <w:t>Terms:</w:t>
      </w:r>
    </w:p>
    <w:p w14:paraId="07E8D22D" w14:textId="77777777" w:rsidR="009D5895" w:rsidRDefault="009D5895">
      <w:pPr>
        <w:numPr>
          <w:ilvl w:val="1"/>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Style w:val="Strong"/>
          <w:rFonts w:cs="Times"/>
          <w:i/>
          <w:iCs/>
          <w:color w:val="0D0D0D"/>
          <w:bdr w:val="single" w:sz="2" w:space="0" w:color="E3E3E3"/>
        </w:rPr>
        <w:t>Tiffin Services:</w:t>
      </w:r>
      <w:r>
        <w:rPr>
          <w:rFonts w:cs="Times"/>
          <w:i/>
          <w:iCs/>
          <w:color w:val="0D0D0D"/>
        </w:rPr>
        <w:t xml:space="preserve"> Refers to the delivery of freshly prepared meals to customers at their preferred location, typically consisting of lunch or dinner items.</w:t>
      </w:r>
    </w:p>
    <w:p w14:paraId="09D3C3FF" w14:textId="77777777" w:rsidR="009D5895" w:rsidRDefault="009D5895">
      <w:pPr>
        <w:numPr>
          <w:ilvl w:val="1"/>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Style w:val="Strong"/>
          <w:rFonts w:cs="Times"/>
          <w:i/>
          <w:iCs/>
          <w:color w:val="0D0D0D"/>
          <w:bdr w:val="single" w:sz="2" w:space="0" w:color="E3E3E3"/>
        </w:rPr>
        <w:t>Menu Items:</w:t>
      </w:r>
      <w:r>
        <w:rPr>
          <w:rFonts w:cs="Times"/>
          <w:i/>
          <w:iCs/>
          <w:color w:val="0D0D0D"/>
        </w:rPr>
        <w:t xml:space="preserve"> Food items listed on the website available for purchase by customers.</w:t>
      </w:r>
    </w:p>
    <w:p w14:paraId="1C12B13B" w14:textId="77777777" w:rsidR="009D5895" w:rsidRDefault="009D5895">
      <w:pPr>
        <w:numPr>
          <w:ilvl w:val="1"/>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Style w:val="Strong"/>
          <w:rFonts w:cs="Times"/>
          <w:i/>
          <w:iCs/>
          <w:color w:val="0D0D0D"/>
          <w:bdr w:val="single" w:sz="2" w:space="0" w:color="E3E3E3"/>
        </w:rPr>
        <w:t>User:</w:t>
      </w:r>
      <w:r>
        <w:rPr>
          <w:rFonts w:cs="Times"/>
          <w:i/>
          <w:iCs/>
          <w:color w:val="0D0D0D"/>
        </w:rPr>
        <w:t xml:space="preserve"> Any individual accessing the website, including customers and administrators.</w:t>
      </w:r>
    </w:p>
    <w:p w14:paraId="1425E2A1" w14:textId="77777777" w:rsidR="009D5895" w:rsidRDefault="009D5895">
      <w:pPr>
        <w:numPr>
          <w:ilvl w:val="1"/>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Style w:val="Strong"/>
          <w:rFonts w:cs="Times"/>
          <w:i/>
          <w:iCs/>
          <w:color w:val="0D0D0D"/>
          <w:bdr w:val="single" w:sz="2" w:space="0" w:color="E3E3E3"/>
        </w:rPr>
        <w:t>Administrator:</w:t>
      </w:r>
      <w:r>
        <w:rPr>
          <w:rFonts w:cs="Times"/>
          <w:i/>
          <w:iCs/>
          <w:color w:val="0D0D0D"/>
        </w:rPr>
        <w:t xml:space="preserve"> A user with privileged access rights responsible for managing the website, including menu items, orders, and user accounts.</w:t>
      </w:r>
    </w:p>
    <w:p w14:paraId="0C73E4D4" w14:textId="77777777" w:rsidR="009D5895" w:rsidRDefault="009D5895">
      <w:pPr>
        <w:numPr>
          <w:ilvl w:val="1"/>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Style w:val="Strong"/>
          <w:rFonts w:cs="Times"/>
          <w:i/>
          <w:iCs/>
          <w:color w:val="0D0D0D"/>
          <w:bdr w:val="single" w:sz="2" w:space="0" w:color="E3E3E3"/>
        </w:rPr>
        <w:t>Order:</w:t>
      </w:r>
      <w:r>
        <w:rPr>
          <w:rFonts w:cs="Times"/>
          <w:i/>
          <w:iCs/>
          <w:color w:val="0D0D0D"/>
        </w:rPr>
        <w:t xml:space="preserve"> A request made by a user to purchase one or more menu items.</w:t>
      </w:r>
    </w:p>
    <w:p w14:paraId="551E3E2E" w14:textId="77777777" w:rsidR="009D5895" w:rsidRDefault="009D5895">
      <w:pPr>
        <w:numPr>
          <w:ilvl w:val="1"/>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Style w:val="Strong"/>
          <w:rFonts w:cs="Times"/>
          <w:i/>
          <w:iCs/>
          <w:color w:val="0D0D0D"/>
          <w:bdr w:val="single" w:sz="2" w:space="0" w:color="E3E3E3"/>
        </w:rPr>
        <w:t>Payment Gateway:</w:t>
      </w:r>
      <w:r>
        <w:rPr>
          <w:rFonts w:cs="Times"/>
          <w:i/>
          <w:iCs/>
          <w:color w:val="0D0D0D"/>
        </w:rPr>
        <w:t xml:space="preserve"> Online service that facilitates secure transactions between the website and customers' payment methods.</w:t>
      </w:r>
    </w:p>
    <w:p w14:paraId="04444827" w14:textId="77777777" w:rsidR="009D5895" w:rsidRDefault="009D5895">
      <w:pPr>
        <w:numPr>
          <w:ilvl w:val="1"/>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Style w:val="Strong"/>
          <w:rFonts w:cs="Times"/>
          <w:i/>
          <w:iCs/>
          <w:color w:val="0D0D0D"/>
          <w:bdr w:val="single" w:sz="2" w:space="0" w:color="E3E3E3"/>
        </w:rPr>
        <w:t>Responsive Design:</w:t>
      </w:r>
      <w:r>
        <w:rPr>
          <w:rFonts w:cs="Times"/>
          <w:i/>
          <w:iCs/>
          <w:color w:val="0D0D0D"/>
        </w:rPr>
        <w:t xml:space="preserve"> Design approach that ensures the website's layout and content adapt to various screen sizes and devices for optimal user experience.</w:t>
      </w:r>
    </w:p>
    <w:p w14:paraId="4A90A0B0" w14:textId="77777777" w:rsidR="009D5895" w:rsidRDefault="009D5895">
      <w:pPr>
        <w:numPr>
          <w:ilvl w:val="0"/>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Style w:val="Strong"/>
          <w:rFonts w:cs="Times"/>
          <w:i/>
          <w:iCs/>
          <w:color w:val="0D0D0D"/>
          <w:bdr w:val="single" w:sz="2" w:space="0" w:color="E3E3E3"/>
        </w:rPr>
        <w:t>Acronyms:</w:t>
      </w:r>
    </w:p>
    <w:p w14:paraId="29715356" w14:textId="77777777" w:rsidR="009D5895" w:rsidRDefault="009D5895">
      <w:pPr>
        <w:numPr>
          <w:ilvl w:val="1"/>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Style w:val="Strong"/>
          <w:rFonts w:cs="Times"/>
          <w:i/>
          <w:iCs/>
          <w:color w:val="0D0D0D"/>
          <w:bdr w:val="single" w:sz="2" w:space="0" w:color="E3E3E3"/>
        </w:rPr>
        <w:t>HTML:</w:t>
      </w:r>
      <w:r>
        <w:rPr>
          <w:rFonts w:cs="Times"/>
          <w:i/>
          <w:iCs/>
          <w:color w:val="0D0D0D"/>
        </w:rPr>
        <w:t xml:space="preserve"> HyperText Markup Language</w:t>
      </w:r>
    </w:p>
    <w:p w14:paraId="7B96C415" w14:textId="77777777" w:rsidR="009D5895" w:rsidRDefault="009D5895">
      <w:pPr>
        <w:numPr>
          <w:ilvl w:val="1"/>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Style w:val="Strong"/>
          <w:rFonts w:cs="Times"/>
          <w:i/>
          <w:iCs/>
          <w:color w:val="0D0D0D"/>
          <w:bdr w:val="single" w:sz="2" w:space="0" w:color="E3E3E3"/>
        </w:rPr>
        <w:t>CSS:</w:t>
      </w:r>
      <w:r>
        <w:rPr>
          <w:rFonts w:cs="Times"/>
          <w:i/>
          <w:iCs/>
          <w:color w:val="0D0D0D"/>
        </w:rPr>
        <w:t xml:space="preserve"> Cascading Style Sheets</w:t>
      </w:r>
    </w:p>
    <w:p w14:paraId="61ED6285" w14:textId="77777777" w:rsidR="009D5895" w:rsidRDefault="009D5895">
      <w:pPr>
        <w:numPr>
          <w:ilvl w:val="1"/>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Style w:val="Strong"/>
          <w:rFonts w:cs="Times"/>
          <w:i/>
          <w:iCs/>
          <w:color w:val="0D0D0D"/>
          <w:bdr w:val="single" w:sz="2" w:space="0" w:color="E3E3E3"/>
        </w:rPr>
        <w:t>JS:</w:t>
      </w:r>
      <w:r>
        <w:rPr>
          <w:rFonts w:cs="Times"/>
          <w:i/>
          <w:iCs/>
          <w:color w:val="0D0D0D"/>
        </w:rPr>
        <w:t xml:space="preserve"> JavaScript</w:t>
      </w:r>
    </w:p>
    <w:p w14:paraId="6AE9831F" w14:textId="77777777" w:rsidR="009D5895" w:rsidRDefault="009D5895">
      <w:pPr>
        <w:numPr>
          <w:ilvl w:val="1"/>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Style w:val="Strong"/>
          <w:rFonts w:cs="Times"/>
          <w:i/>
          <w:iCs/>
          <w:color w:val="0D0D0D"/>
          <w:bdr w:val="single" w:sz="2" w:space="0" w:color="E3E3E3"/>
        </w:rPr>
        <w:t>Node.js:</w:t>
      </w:r>
      <w:r>
        <w:rPr>
          <w:rFonts w:cs="Times"/>
          <w:i/>
          <w:iCs/>
          <w:color w:val="0D0D0D"/>
        </w:rPr>
        <w:t xml:space="preserve"> A JavaScript runtime environment</w:t>
      </w:r>
    </w:p>
    <w:p w14:paraId="1B58314D" w14:textId="77777777" w:rsidR="009D5895" w:rsidRDefault="009D5895">
      <w:pPr>
        <w:numPr>
          <w:ilvl w:val="0"/>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Style w:val="Strong"/>
          <w:rFonts w:cs="Times"/>
          <w:i/>
          <w:iCs/>
          <w:color w:val="0D0D0D"/>
          <w:bdr w:val="single" w:sz="2" w:space="0" w:color="E3E3E3"/>
        </w:rPr>
        <w:t>Abbreviations:</w:t>
      </w:r>
    </w:p>
    <w:p w14:paraId="21682653" w14:textId="77777777" w:rsidR="009D5895" w:rsidRDefault="009D5895">
      <w:pPr>
        <w:numPr>
          <w:ilvl w:val="1"/>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Style w:val="Strong"/>
          <w:rFonts w:cs="Times"/>
          <w:i/>
          <w:iCs/>
          <w:color w:val="0D0D0D"/>
          <w:bdr w:val="single" w:sz="2" w:space="0" w:color="E3E3E3"/>
        </w:rPr>
        <w:t>SRS:</w:t>
      </w:r>
      <w:r>
        <w:rPr>
          <w:rFonts w:cs="Times"/>
          <w:i/>
          <w:iCs/>
          <w:color w:val="0D0D0D"/>
        </w:rPr>
        <w:t xml:space="preserve"> Software Requirements Specification</w:t>
      </w:r>
    </w:p>
    <w:p w14:paraId="3392FF57" w14:textId="77777777" w:rsidR="009D5895" w:rsidRDefault="009D5895">
      <w:pPr>
        <w:numPr>
          <w:ilvl w:val="1"/>
          <w:numId w:val="1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Style w:val="Strong"/>
          <w:rFonts w:cs="Times"/>
          <w:i/>
          <w:iCs/>
          <w:color w:val="0D0D0D"/>
          <w:bdr w:val="single" w:sz="2" w:space="0" w:color="E3E3E3"/>
        </w:rPr>
        <w:t>vSRS:</w:t>
      </w:r>
      <w:r>
        <w:rPr>
          <w:rFonts w:cs="Times"/>
          <w:i/>
          <w:iCs/>
          <w:color w:val="0D0D0D"/>
        </w:rPr>
        <w:t xml:space="preserve"> Versioned Software Requirements Specification</w:t>
      </w:r>
    </w:p>
    <w:p w14:paraId="295A877F"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0"/>
      </w:pPr>
      <w:r>
        <w:rPr>
          <w:rFonts w:ascii="Times" w:hAnsi="Times" w:cs="Times"/>
          <w:i/>
          <w:iCs/>
          <w:color w:val="0D0D0D"/>
        </w:rPr>
        <w:t>These definitions, acronyms, and abbreviations provide clarity and ensure proper interpretation of the Software Requirements Specification (SRS) for the tiffin services website. Additional details or references can be provided in appendices or other documents as necessary.</w:t>
      </w:r>
    </w:p>
    <w:p w14:paraId="110CD347" w14:textId="77777777" w:rsidR="009D5895" w:rsidRDefault="009D5895">
      <w:pPr>
        <w:pStyle w:val="Heading3"/>
        <w:pBdr>
          <w:top w:val="single" w:sz="2" w:space="0" w:color="E3E3E3"/>
          <w:left w:val="single" w:sz="2" w:space="0" w:color="E3E3E3"/>
          <w:bottom w:val="single" w:sz="2" w:space="0" w:color="E3E3E3"/>
          <w:right w:val="single" w:sz="2" w:space="0" w:color="E3E3E3"/>
        </w:pBdr>
        <w:shd w:val="clear" w:color="auto" w:fill="FFFFFF"/>
      </w:pPr>
      <w:bookmarkStart w:id="6" w:name="__RefHeading___Toc506459141"/>
      <w:bookmarkEnd w:id="6"/>
      <w:r>
        <w:rPr>
          <w:rFonts w:cs="Times"/>
          <w:color w:val="0D0D0D"/>
          <w:sz w:val="28"/>
          <w:szCs w:val="28"/>
        </w:rPr>
        <w:t>1.4 References</w:t>
      </w:r>
    </w:p>
    <w:p w14:paraId="341210DA" w14:textId="77777777" w:rsidR="009D5895" w:rsidRDefault="009D5895">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HTML Living Standard</w:t>
      </w:r>
    </w:p>
    <w:p w14:paraId="341D4EAB"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Title: HTML Living Standard</w:t>
      </w:r>
    </w:p>
    <w:p w14:paraId="635FB6EF"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Date: Ongoing updates</w:t>
      </w:r>
    </w:p>
    <w:p w14:paraId="69F9CD3B"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Publishing Organization: World Wide Web Consortium (W3C)</w:t>
      </w:r>
    </w:p>
    <w:p w14:paraId="2F434B8B"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 xml:space="preserve">Source: </w:t>
      </w:r>
      <w:hyperlink r:id="rId9" w:history="1">
        <w:r>
          <w:rPr>
            <w:rStyle w:val="Hyperlink"/>
            <w:rFonts w:cs="Times"/>
            <w:i/>
            <w:iCs/>
            <w:szCs w:val="24"/>
          </w:rPr>
          <w:t>HTML Living Standard</w:t>
        </w:r>
      </w:hyperlink>
      <w:r>
        <w:rPr>
          <w:rFonts w:cs="Times"/>
          <w:i/>
          <w:iCs/>
          <w:color w:val="0D0D0D"/>
          <w:szCs w:val="24"/>
        </w:rPr>
        <w:t xml:space="preserve"> </w:t>
      </w:r>
    </w:p>
    <w:p w14:paraId="43B5D7AE" w14:textId="77777777" w:rsidR="009D5895" w:rsidRDefault="009D5895">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CSS Specifications</w:t>
      </w:r>
    </w:p>
    <w:p w14:paraId="3220134A"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Title: CSS Specifications</w:t>
      </w:r>
    </w:p>
    <w:p w14:paraId="1390D900"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Date: Ongoing updates</w:t>
      </w:r>
    </w:p>
    <w:p w14:paraId="36E183AE"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Publishing Organization: World Wide Web Consortium (W3C)</w:t>
      </w:r>
    </w:p>
    <w:p w14:paraId="04858A46"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rPr>
          <w:rStyle w:val="Strong"/>
          <w:rFonts w:cs="Times"/>
          <w:i/>
          <w:iCs/>
          <w:color w:val="0D0D0D"/>
          <w:bdr w:val="single" w:sz="2" w:space="0" w:color="E3E3E3"/>
        </w:rPr>
      </w:pPr>
      <w:r>
        <w:rPr>
          <w:rFonts w:cs="Times"/>
          <w:i/>
          <w:iCs/>
          <w:color w:val="0D0D0D"/>
          <w:szCs w:val="24"/>
        </w:rPr>
        <w:t xml:space="preserve">Source: </w:t>
      </w:r>
      <w:hyperlink r:id="rId10" w:anchor="_blank" w:history="1">
        <w:r>
          <w:rPr>
            <w:rStyle w:val="Hyperlink"/>
            <w:rFonts w:cs="Times"/>
            <w:i/>
            <w:iCs/>
            <w:szCs w:val="24"/>
            <w:bdr w:val="single" w:sz="2" w:space="0" w:color="E3E3E3"/>
          </w:rPr>
          <w:t>CSS Specifications</w:t>
        </w:r>
      </w:hyperlink>
    </w:p>
    <w:p w14:paraId="12164DAA" w14:textId="77777777" w:rsidR="009D5895" w:rsidRDefault="009D5895">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Node.js Documentation</w:t>
      </w:r>
    </w:p>
    <w:p w14:paraId="7CAE2901"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Title: Node.js Documentation</w:t>
      </w:r>
    </w:p>
    <w:p w14:paraId="4067F8AF"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Date: Ongoing updates</w:t>
      </w:r>
    </w:p>
    <w:p w14:paraId="6FBC2C03"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Publishing Organization: Node.js Foundation</w:t>
      </w:r>
    </w:p>
    <w:p w14:paraId="20F15226"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rPr>
          <w:rStyle w:val="Strong"/>
          <w:rFonts w:cs="Times"/>
          <w:i/>
          <w:iCs/>
          <w:color w:val="0D0D0D"/>
          <w:bdr w:val="single" w:sz="2" w:space="0" w:color="E3E3E3"/>
        </w:rPr>
      </w:pPr>
      <w:r>
        <w:rPr>
          <w:rFonts w:cs="Times"/>
          <w:i/>
          <w:iCs/>
          <w:color w:val="0D0D0D"/>
          <w:szCs w:val="24"/>
        </w:rPr>
        <w:t xml:space="preserve">Source: </w:t>
      </w:r>
      <w:hyperlink r:id="rId11" w:history="1">
        <w:r>
          <w:rPr>
            <w:rStyle w:val="Hyperlink"/>
            <w:rFonts w:cs="Times"/>
            <w:i/>
            <w:iCs/>
            <w:szCs w:val="24"/>
          </w:rPr>
          <w:t>Node.js Documentation</w:t>
        </w:r>
      </w:hyperlink>
    </w:p>
    <w:p w14:paraId="64E93460" w14:textId="77777777" w:rsidR="009D5895" w:rsidRDefault="009D5895">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JavaScript MDN Web Docs</w:t>
      </w:r>
    </w:p>
    <w:p w14:paraId="618B2608"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Title: JavaScript MDN Web Docs</w:t>
      </w:r>
    </w:p>
    <w:p w14:paraId="323EF4F9"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Date: Ongoing updates</w:t>
      </w:r>
    </w:p>
    <w:p w14:paraId="3448B5CC"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Publishing Organization: Mozilla Developer Network (MDN)</w:t>
      </w:r>
    </w:p>
    <w:p w14:paraId="64731592"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rPr>
          <w:rStyle w:val="Strong"/>
          <w:rFonts w:cs="Times"/>
          <w:i/>
          <w:iCs/>
          <w:color w:val="0D0D0D"/>
          <w:bdr w:val="single" w:sz="2" w:space="0" w:color="E3E3E3"/>
        </w:rPr>
      </w:pPr>
      <w:r>
        <w:rPr>
          <w:rFonts w:cs="Times"/>
          <w:i/>
          <w:iCs/>
          <w:color w:val="0D0D0D"/>
          <w:szCs w:val="24"/>
        </w:rPr>
        <w:t xml:space="preserve">Source: </w:t>
      </w:r>
      <w:hyperlink r:id="rId12" w:anchor="_blank" w:history="1">
        <w:r>
          <w:rPr>
            <w:rStyle w:val="Hyperlink"/>
            <w:rFonts w:cs="Times"/>
            <w:i/>
            <w:iCs/>
            <w:szCs w:val="24"/>
            <w:bdr w:val="single" w:sz="2" w:space="0" w:color="E3E3E3"/>
          </w:rPr>
          <w:t>JavaScript MDN Web Docs</w:t>
        </w:r>
      </w:hyperlink>
    </w:p>
    <w:p w14:paraId="2E0F604D" w14:textId="77777777" w:rsidR="009D5895" w:rsidRDefault="009D5895">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Responsive Web Design Basics</w:t>
      </w:r>
    </w:p>
    <w:p w14:paraId="1EEE30C8"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Title: Responsive Web Design Basics</w:t>
      </w:r>
    </w:p>
    <w:p w14:paraId="32D23516"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Date: Ongoing updates</w:t>
      </w:r>
    </w:p>
    <w:p w14:paraId="454B4AF5"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zCs w:val="24"/>
        </w:rPr>
        <w:t>Publishing Organization: Google Developers</w:t>
      </w:r>
    </w:p>
    <w:p w14:paraId="74877B28" w14:textId="77777777" w:rsidR="009D5895" w:rsidRDefault="009D5895">
      <w:pPr>
        <w:numPr>
          <w:ilvl w:val="1"/>
          <w:numId w:val="2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rPr>
          <w:rFonts w:cs="Times"/>
          <w:color w:val="0D0D0D"/>
          <w:sz w:val="28"/>
          <w:szCs w:val="28"/>
        </w:rPr>
      </w:pPr>
      <w:r>
        <w:rPr>
          <w:rFonts w:cs="Times"/>
          <w:i/>
          <w:iCs/>
          <w:color w:val="0D0D0D"/>
          <w:szCs w:val="24"/>
        </w:rPr>
        <w:t xml:space="preserve">Source: </w:t>
      </w:r>
      <w:hyperlink r:id="rId13" w:anchor="_blank" w:history="1">
        <w:r>
          <w:rPr>
            <w:rStyle w:val="Hyperlink"/>
            <w:rFonts w:cs="Times"/>
            <w:i/>
            <w:iCs/>
            <w:szCs w:val="24"/>
            <w:bdr w:val="single" w:sz="2" w:space="0" w:color="E3E3E3"/>
          </w:rPr>
          <w:t>Responsive Web Design Basics</w:t>
        </w:r>
      </w:hyperlink>
    </w:p>
    <w:p w14:paraId="0C8CABCA" w14:textId="77777777" w:rsidR="009D5895" w:rsidRDefault="009D5895">
      <w:pPr>
        <w:pStyle w:val="Heading3"/>
        <w:pBdr>
          <w:top w:val="single" w:sz="2" w:space="0" w:color="E3E3E3"/>
          <w:left w:val="single" w:sz="2" w:space="0" w:color="E3E3E3"/>
          <w:bottom w:val="single" w:sz="2" w:space="0" w:color="E3E3E3"/>
          <w:right w:val="single" w:sz="2" w:space="0" w:color="E3E3E3"/>
        </w:pBdr>
        <w:shd w:val="clear" w:color="auto" w:fill="FFFFFF"/>
      </w:pPr>
      <w:bookmarkStart w:id="7" w:name="__RefHeading___Toc506459142"/>
      <w:bookmarkEnd w:id="7"/>
      <w:r>
        <w:rPr>
          <w:rFonts w:cs="Times"/>
          <w:color w:val="0D0D0D"/>
          <w:sz w:val="28"/>
          <w:szCs w:val="28"/>
        </w:rPr>
        <w:t>1.5 Overview</w:t>
      </w:r>
    </w:p>
    <w:p w14:paraId="0BA71A69"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This section provides a summary of the content and organization of the Software Requirements Specification (SRS) for the tiffin services website.</w:t>
      </w:r>
    </w:p>
    <w:p w14:paraId="24ACE033"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b w:val="0"/>
          <w:bCs w:val="0"/>
          <w:i/>
          <w:iCs/>
          <w:color w:val="0D0D0D"/>
          <w:sz w:val="24"/>
          <w:szCs w:val="24"/>
        </w:rPr>
        <w:t>(1) Content Description:</w:t>
      </w:r>
    </w:p>
    <w:p w14:paraId="1721C4E5"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The SRS encompasses detailed specifications for the development of the tiffin services website. It includes requirements related to functionality, user interactions, system architecture, and other aspects crucial for successful implementation.</w:t>
      </w:r>
    </w:p>
    <w:p w14:paraId="058B39CC"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b w:val="0"/>
          <w:bCs w:val="0"/>
          <w:i/>
          <w:iCs/>
          <w:color w:val="0D0D0D"/>
          <w:sz w:val="24"/>
          <w:szCs w:val="24"/>
        </w:rPr>
        <w:t>(2) Organizational Structure:</w:t>
      </w:r>
    </w:p>
    <w:p w14:paraId="4934E7DA"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The SRS is organized into several sections, each addressing specific aspects of the project:</w:t>
      </w:r>
    </w:p>
    <w:p w14:paraId="0DAF7E80" w14:textId="77777777" w:rsidR="009D5895" w:rsidRDefault="009D589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Introduction:</w:t>
      </w:r>
      <w:r>
        <w:rPr>
          <w:rFonts w:ascii="Times" w:hAnsi="Times" w:cs="Times"/>
          <w:i/>
          <w:iCs/>
          <w:color w:val="0D0D0D"/>
        </w:rPr>
        <w:t xml:space="preserve"> Provides an overview of the document, its purpose, scope, and intended audience.</w:t>
      </w:r>
    </w:p>
    <w:p w14:paraId="2094A1FC" w14:textId="77777777" w:rsidR="009D5895" w:rsidRDefault="009D589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References:</w:t>
      </w:r>
      <w:r>
        <w:rPr>
          <w:rFonts w:ascii="Times" w:hAnsi="Times" w:cs="Times"/>
          <w:i/>
          <w:iCs/>
          <w:color w:val="0D0D0D"/>
        </w:rPr>
        <w:t xml:space="preserve"> Lists all documents and resources referenced throughout the SRS for further clarification.</w:t>
      </w:r>
    </w:p>
    <w:p w14:paraId="0116FDD8" w14:textId="77777777" w:rsidR="009D5895" w:rsidRDefault="009D589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Definitions, Acronyms, and Abbreviations:</w:t>
      </w:r>
      <w:r>
        <w:rPr>
          <w:rFonts w:ascii="Times" w:hAnsi="Times" w:cs="Times"/>
          <w:i/>
          <w:iCs/>
          <w:color w:val="0D0D0D"/>
        </w:rPr>
        <w:t xml:space="preserve"> Defines terms, acronyms, and abbreviations used within the document to ensure clarity and consistency.</w:t>
      </w:r>
    </w:p>
    <w:p w14:paraId="6A14EAE8" w14:textId="77777777" w:rsidR="009D5895" w:rsidRDefault="009D589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Overview:</w:t>
      </w:r>
      <w:r>
        <w:rPr>
          <w:rFonts w:ascii="Times" w:hAnsi="Times" w:cs="Times"/>
          <w:i/>
          <w:iCs/>
          <w:color w:val="0D0D0D"/>
        </w:rPr>
        <w:t xml:space="preserve"> This section (1.5) summarizes the content and organization of the SRS.</w:t>
      </w:r>
    </w:p>
    <w:p w14:paraId="3F84C343" w14:textId="77777777" w:rsidR="009D5895" w:rsidRDefault="009D589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Overall Description:</w:t>
      </w:r>
      <w:r>
        <w:rPr>
          <w:rFonts w:ascii="Times" w:hAnsi="Times" w:cs="Times"/>
          <w:i/>
          <w:iCs/>
          <w:color w:val="0D0D0D"/>
        </w:rPr>
        <w:t xml:space="preserve"> Offers a comprehensive overview of the tiffin services website, including its intended users, features, and functionalities.</w:t>
      </w:r>
    </w:p>
    <w:p w14:paraId="6343C5BE" w14:textId="77777777" w:rsidR="009D5895" w:rsidRDefault="009D589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Specific Requirements:</w:t>
      </w:r>
      <w:r>
        <w:rPr>
          <w:rFonts w:ascii="Times" w:hAnsi="Times" w:cs="Times"/>
          <w:i/>
          <w:iCs/>
          <w:color w:val="0D0D0D"/>
        </w:rPr>
        <w:t xml:space="preserve"> Details specific functional and non-functional requirements of the website, including user interactions, system behavior, performance criteria, and more.</w:t>
      </w:r>
    </w:p>
    <w:p w14:paraId="3A05F326" w14:textId="77777777" w:rsidR="009D5895" w:rsidRDefault="009D5895">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Appendices:</w:t>
      </w:r>
      <w:r>
        <w:rPr>
          <w:rFonts w:ascii="Times" w:hAnsi="Times" w:cs="Times"/>
          <w:i/>
          <w:iCs/>
          <w:color w:val="0D0D0D"/>
        </w:rPr>
        <w:t xml:space="preserve"> Contains additional supporting information, such as mockups, diagrams, or supplementary documentation.</w:t>
      </w:r>
    </w:p>
    <w:p w14:paraId="114DCC94" w14:textId="77777777" w:rsidR="009D5895" w:rsidRDefault="009D5895">
      <w:pPr>
        <w:pStyle w:val="Heading3"/>
        <w:pBdr>
          <w:top w:val="single" w:sz="2" w:space="0" w:color="E3E3E3"/>
          <w:left w:val="single" w:sz="2" w:space="0" w:color="E3E3E3"/>
          <w:bottom w:val="single" w:sz="2" w:space="0" w:color="E3E3E3"/>
          <w:right w:val="single" w:sz="2" w:space="0" w:color="E3E3E3"/>
        </w:pBdr>
        <w:shd w:val="clear" w:color="auto" w:fill="FFFFFF"/>
      </w:pPr>
      <w:bookmarkStart w:id="8" w:name="__RefHeading___Toc506459143"/>
      <w:bookmarkEnd w:id="8"/>
      <w:r>
        <w:rPr>
          <w:rFonts w:cs="Times"/>
          <w:color w:val="0D0D0D"/>
          <w:sz w:val="32"/>
          <w:szCs w:val="32"/>
        </w:rPr>
        <w:t>2. General Description</w:t>
      </w:r>
    </w:p>
    <w:p w14:paraId="70AE0016"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This section provides an overview of the factors that influence the tiffin services website and its requirements. It aims to enhance understanding without stating specific requirements.</w:t>
      </w:r>
    </w:p>
    <w:p w14:paraId="5E464048"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rPr>
        <w:t>2.1 Product Perspective</w:t>
      </w:r>
    </w:p>
    <w:p w14:paraId="481CE066"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The tiffin services website is part of a larger ecosystem comprising users, administrators, payment gateways, and other external systems. It interacts with these entities to facilitate online ordering and delivery of tiffin services. The website operates independently but may integrate with external systems for payment processing and order management.</w:t>
      </w:r>
    </w:p>
    <w:p w14:paraId="16D98585"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rPr>
        <w:t>2.2 Product Functions</w:t>
      </w:r>
    </w:p>
    <w:p w14:paraId="31E3F857"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The primary function of the website is to provide a user-friendly platform for customers to browse menu items, place orders, and make payments securely. Additionally, it allows administrators to manage menu items, orders, and user accounts efficiently. The website must ensure a seamless user experience across various devices and screen sizes.</w:t>
      </w:r>
    </w:p>
    <w:p w14:paraId="11BADDDA"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rPr>
        <w:t>2.3 User Characteristics</w:t>
      </w:r>
    </w:p>
    <w:p w14:paraId="48DDA92B"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The users of the website include:</w:t>
      </w:r>
    </w:p>
    <w:p w14:paraId="7AAFC091" w14:textId="77777777" w:rsidR="009D5895" w:rsidRDefault="009D5895">
      <w:pPr>
        <w:numPr>
          <w:ilvl w:val="0"/>
          <w:numId w:val="29"/>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Style w:val="Strong"/>
          <w:rFonts w:cs="Times"/>
          <w:i/>
          <w:iCs/>
          <w:color w:val="0D0D0D"/>
          <w:szCs w:val="24"/>
          <w:bdr w:val="single" w:sz="2" w:space="0" w:color="E3E3E3"/>
        </w:rPr>
        <w:t>Customers:</w:t>
      </w:r>
      <w:r>
        <w:rPr>
          <w:rFonts w:cs="Times"/>
          <w:i/>
          <w:iCs/>
          <w:color w:val="0D0D0D"/>
          <w:szCs w:val="24"/>
        </w:rPr>
        <w:t xml:space="preserve"> Individuals or households interested in ordering tiffin services.</w:t>
      </w:r>
    </w:p>
    <w:p w14:paraId="437B74BC" w14:textId="77777777" w:rsidR="009D5895" w:rsidRDefault="009D5895">
      <w:pPr>
        <w:numPr>
          <w:ilvl w:val="0"/>
          <w:numId w:val="29"/>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Style w:val="Strong"/>
          <w:rFonts w:cs="Times"/>
          <w:i/>
          <w:iCs/>
          <w:color w:val="0D0D0D"/>
          <w:szCs w:val="24"/>
          <w:bdr w:val="single" w:sz="2" w:space="0" w:color="E3E3E3"/>
        </w:rPr>
        <w:t>Administrators:</w:t>
      </w:r>
      <w:r>
        <w:rPr>
          <w:rFonts w:cs="Times"/>
          <w:i/>
          <w:iCs/>
          <w:color w:val="0D0D0D"/>
          <w:szCs w:val="24"/>
        </w:rPr>
        <w:t xml:space="preserve"> Staff members responsible for managing website content, orders, and user accounts.</w:t>
      </w:r>
    </w:p>
    <w:p w14:paraId="723A2616" w14:textId="77777777" w:rsidR="009D5895" w:rsidRDefault="009D5895">
      <w:pPr>
        <w:numPr>
          <w:ilvl w:val="0"/>
          <w:numId w:val="29"/>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Style w:val="Strong"/>
          <w:rFonts w:cs="Times"/>
          <w:i/>
          <w:iCs/>
          <w:color w:val="0D0D0D"/>
          <w:szCs w:val="24"/>
          <w:bdr w:val="single" w:sz="2" w:space="0" w:color="E3E3E3"/>
        </w:rPr>
        <w:t>Guest Users:</w:t>
      </w:r>
      <w:r>
        <w:rPr>
          <w:rFonts w:cs="Times"/>
          <w:i/>
          <w:iCs/>
          <w:color w:val="0D0D0D"/>
          <w:szCs w:val="24"/>
        </w:rPr>
        <w:t xml:space="preserve"> Visitors who may browse the website without creating an account or placing orders.</w:t>
      </w:r>
    </w:p>
    <w:p w14:paraId="3BD4195F"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pPr>
      <w:r>
        <w:rPr>
          <w:rFonts w:ascii="Times" w:hAnsi="Times" w:cs="Times"/>
          <w:i/>
          <w:iCs/>
          <w:color w:val="0D0D0D"/>
        </w:rPr>
        <w:t>Users are expected to have basic knowledge of web browsing and online ordering processes. The website should be intuitive and easy to navigate for users of all skill levels.</w:t>
      </w:r>
    </w:p>
    <w:p w14:paraId="52DE2342"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rPr>
        <w:t>2.4 Constraints</w:t>
      </w:r>
    </w:p>
    <w:p w14:paraId="2EFB7B56"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The development of the tiffin services website is subject to certain constraints:</w:t>
      </w:r>
    </w:p>
    <w:p w14:paraId="00B75C5A" w14:textId="77777777" w:rsidR="009D5895" w:rsidRDefault="009D5895">
      <w:pPr>
        <w:numPr>
          <w:ilvl w:val="0"/>
          <w:numId w:val="2"/>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Style w:val="Strong"/>
          <w:rFonts w:cs="Times"/>
          <w:i/>
          <w:iCs/>
          <w:color w:val="0D0D0D"/>
          <w:szCs w:val="24"/>
          <w:bdr w:val="single" w:sz="2" w:space="0" w:color="E3E3E3"/>
        </w:rPr>
        <w:t>Technological Constraints:</w:t>
      </w:r>
      <w:r>
        <w:rPr>
          <w:rFonts w:cs="Times"/>
          <w:i/>
          <w:iCs/>
          <w:color w:val="0D0D0D"/>
          <w:szCs w:val="24"/>
        </w:rPr>
        <w:t xml:space="preserve"> The website must be developed using HTML, CSS, JavaScript, and Node.js.</w:t>
      </w:r>
    </w:p>
    <w:p w14:paraId="155E8E76" w14:textId="77777777" w:rsidR="009D5895" w:rsidRDefault="009D5895">
      <w:pPr>
        <w:numPr>
          <w:ilvl w:val="0"/>
          <w:numId w:val="2"/>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Style w:val="Strong"/>
          <w:rFonts w:cs="Times"/>
          <w:i/>
          <w:iCs/>
          <w:color w:val="0D0D0D"/>
          <w:szCs w:val="24"/>
          <w:bdr w:val="single" w:sz="2" w:space="0" w:color="E3E3E3"/>
        </w:rPr>
        <w:t>Time Constraints:</w:t>
      </w:r>
      <w:r>
        <w:rPr>
          <w:rFonts w:cs="Times"/>
          <w:i/>
          <w:iCs/>
          <w:color w:val="0D0D0D"/>
          <w:szCs w:val="24"/>
        </w:rPr>
        <w:t xml:space="preserve"> The project has a predefined timeline for development and deployment.</w:t>
      </w:r>
    </w:p>
    <w:p w14:paraId="678C0D52" w14:textId="77777777" w:rsidR="009D5895" w:rsidRDefault="009D5895">
      <w:pPr>
        <w:numPr>
          <w:ilvl w:val="0"/>
          <w:numId w:val="2"/>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Style w:val="Strong"/>
          <w:rFonts w:cs="Times"/>
          <w:i/>
          <w:iCs/>
          <w:color w:val="0D0D0D"/>
          <w:szCs w:val="24"/>
          <w:bdr w:val="single" w:sz="2" w:space="0" w:color="E3E3E3"/>
        </w:rPr>
        <w:t>Budgetary Constraints:</w:t>
      </w:r>
      <w:r>
        <w:rPr>
          <w:rFonts w:cs="Times"/>
          <w:i/>
          <w:iCs/>
          <w:color w:val="0D0D0D"/>
          <w:szCs w:val="24"/>
        </w:rPr>
        <w:t xml:space="preserve"> The project must adhere to allocated resources and budget limitations.</w:t>
      </w:r>
    </w:p>
    <w:p w14:paraId="02E800EF" w14:textId="77777777" w:rsidR="009D5895" w:rsidRDefault="009D5895">
      <w:pPr>
        <w:numPr>
          <w:ilvl w:val="0"/>
          <w:numId w:val="2"/>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Style w:val="Strong"/>
          <w:rFonts w:cs="Times"/>
          <w:i/>
          <w:iCs/>
          <w:color w:val="0D0D0D"/>
          <w:szCs w:val="24"/>
          <w:bdr w:val="single" w:sz="2" w:space="0" w:color="E3E3E3"/>
        </w:rPr>
        <w:t>Regulatory Constraints:</w:t>
      </w:r>
      <w:r>
        <w:rPr>
          <w:rFonts w:cs="Times"/>
          <w:i/>
          <w:iCs/>
          <w:color w:val="0D0D0D"/>
          <w:szCs w:val="24"/>
        </w:rPr>
        <w:t xml:space="preserve"> Compliance with data protection regulations and online payment standards is mandatory.</w:t>
      </w:r>
    </w:p>
    <w:p w14:paraId="19788F78"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rPr>
        <w:t>2.5 Assumptions and Dependencies</w:t>
      </w:r>
    </w:p>
    <w:p w14:paraId="41249C61"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The development and operation of the website are based on certain assumptions and dependencies:</w:t>
      </w:r>
    </w:p>
    <w:p w14:paraId="348FFF0B" w14:textId="77777777" w:rsidR="009D5895" w:rsidRDefault="009D5895">
      <w:pPr>
        <w:numPr>
          <w:ilvl w:val="0"/>
          <w:numId w:val="27"/>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Assumption: Users have access to a stable internet connection and modern web browsers.</w:t>
      </w:r>
    </w:p>
    <w:p w14:paraId="13381F9E" w14:textId="77777777" w:rsidR="009D5895" w:rsidRDefault="009D5895">
      <w:pPr>
        <w:numPr>
          <w:ilvl w:val="0"/>
          <w:numId w:val="27"/>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Dependency: Integration with third-party payment gateways for transaction processing.</w:t>
      </w:r>
    </w:p>
    <w:p w14:paraId="6B21A2F9" w14:textId="77777777" w:rsidR="009D5895" w:rsidRDefault="009D5895">
      <w:pPr>
        <w:numPr>
          <w:ilvl w:val="0"/>
          <w:numId w:val="27"/>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Assumption: Adequate server infrastructure is available to host the website and handle user traffic.</w:t>
      </w:r>
    </w:p>
    <w:p w14:paraId="04761B9A"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0"/>
      </w:pPr>
      <w:r>
        <w:rPr>
          <w:rFonts w:ascii="Times" w:hAnsi="Times" w:cs="Times"/>
          <w:i/>
          <w:iCs/>
          <w:color w:val="0D0D0D"/>
        </w:rPr>
        <w:t>These general descriptions provide context and background information to better understand the requirements stated in subsequent sections of the SRS.</w:t>
      </w:r>
    </w:p>
    <w:p w14:paraId="420DA136" w14:textId="77777777" w:rsidR="009D5895" w:rsidRDefault="009D5895">
      <w:pPr>
        <w:pStyle w:val="Heading1"/>
      </w:pPr>
      <w:bookmarkStart w:id="9" w:name="__RefHeading___Toc30_3059256284"/>
      <w:bookmarkEnd w:id="9"/>
      <w:r>
        <w:t xml:space="preserve">3. Specific Requirements </w:t>
      </w:r>
    </w:p>
    <w:p w14:paraId="1FEE6C49" w14:textId="77777777" w:rsidR="009D5895" w:rsidRDefault="009D5895"/>
    <w:p w14:paraId="18BCF3EE" w14:textId="77777777" w:rsidR="009D5895" w:rsidRDefault="009D5895">
      <w:pPr>
        <w:pStyle w:val="Heading3"/>
        <w:pBdr>
          <w:top w:val="single" w:sz="2" w:space="0" w:color="E3E3E3"/>
          <w:left w:val="single" w:sz="2" w:space="0" w:color="E3E3E3"/>
          <w:bottom w:val="single" w:sz="2" w:space="0" w:color="E3E3E3"/>
          <w:right w:val="single" w:sz="2" w:space="0" w:color="E3E3E3"/>
        </w:pBdr>
        <w:shd w:val="clear" w:color="auto" w:fill="FFFFFF"/>
      </w:pPr>
      <w:bookmarkStart w:id="10" w:name="__RefHeading___Toc32_3059256284"/>
      <w:bookmarkEnd w:id="10"/>
      <w:r>
        <w:rPr>
          <w:rFonts w:cs="Times"/>
          <w:color w:val="0D0D0D"/>
          <w:sz w:val="28"/>
          <w:szCs w:val="28"/>
        </w:rPr>
        <w:t>3.1 External Interface Requirements</w:t>
      </w:r>
    </w:p>
    <w:p w14:paraId="23E6A8E9"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sz w:val="24"/>
          <w:szCs w:val="24"/>
        </w:rPr>
        <w:t>3.1.1 User Interfaces</w:t>
      </w:r>
    </w:p>
    <w:p w14:paraId="62EAB601"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The user interface requirements specify how users interact with the tiffin services website:</w:t>
      </w:r>
    </w:p>
    <w:p w14:paraId="61552984" w14:textId="77777777" w:rsidR="009D5895" w:rsidRDefault="009D5895">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Homepage</w:t>
      </w:r>
    </w:p>
    <w:p w14:paraId="1B268F09" w14:textId="77777777" w:rsidR="009D5895" w:rsidRDefault="009D5895">
      <w:pPr>
        <w:numPr>
          <w:ilvl w:val="1"/>
          <w:numId w:val="9"/>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The homepage shall display a user-friendly interface with navigation links to different sections of the website.</w:t>
      </w:r>
    </w:p>
    <w:p w14:paraId="314A1D31" w14:textId="77777777" w:rsidR="009D5895" w:rsidRDefault="009D5895">
      <w:pPr>
        <w:numPr>
          <w:ilvl w:val="1"/>
          <w:numId w:val="9"/>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It shall feature visually appealing graphics and images showcasing menu items and promotions.</w:t>
      </w:r>
    </w:p>
    <w:p w14:paraId="034EC13D" w14:textId="77777777" w:rsidR="009D5895" w:rsidRDefault="009D5895">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Menu Page</w:t>
      </w:r>
    </w:p>
    <w:p w14:paraId="7F57EBDE" w14:textId="77777777" w:rsidR="009D5895" w:rsidRDefault="009D5895">
      <w:pPr>
        <w:numPr>
          <w:ilvl w:val="1"/>
          <w:numId w:val="9"/>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The menu page shall present menu items categorized by meal type (e.g., breakfast, lunch, dinner).</w:t>
      </w:r>
    </w:p>
    <w:p w14:paraId="6B009205" w14:textId="77777777" w:rsidR="009D5895" w:rsidRDefault="009D5895">
      <w:pPr>
        <w:numPr>
          <w:ilvl w:val="1"/>
          <w:numId w:val="9"/>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Each menu item shall include a name, description, price, and optional customization options.</w:t>
      </w:r>
    </w:p>
    <w:p w14:paraId="0FEEA9A7" w14:textId="77777777" w:rsidR="009D5895" w:rsidRDefault="009D5895">
      <w:pPr>
        <w:numPr>
          <w:ilvl w:val="1"/>
          <w:numId w:val="9"/>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Users shall be able to add items to their shopping cart directly from the menu page.</w:t>
      </w:r>
    </w:p>
    <w:p w14:paraId="51EF2B6E" w14:textId="77777777" w:rsidR="009D5895" w:rsidRDefault="009D5895">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About Page</w:t>
      </w:r>
    </w:p>
    <w:p w14:paraId="5F620AE7" w14:textId="77777777" w:rsidR="009D5895" w:rsidRDefault="009D5895">
      <w:pPr>
        <w:numPr>
          <w:ilvl w:val="1"/>
          <w:numId w:val="9"/>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shd w:val="clear" w:color="auto" w:fill="FFFFFF"/>
        </w:rPr>
        <w:t>The About page provides visitors with information about the tiffin services business, its mission, and background. It serves to establish credibility, build trust, and give users insight into the values and principles of the company</w:t>
      </w:r>
      <w:r>
        <w:rPr>
          <w:rFonts w:cs="Times"/>
          <w:i/>
          <w:iCs/>
          <w:color w:val="0D0D0D"/>
        </w:rPr>
        <w:t>.</w:t>
      </w:r>
    </w:p>
    <w:p w14:paraId="4F4927FE"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sz w:val="24"/>
          <w:szCs w:val="24"/>
        </w:rPr>
        <w:t>3.1.2 Hardware Interfaces</w:t>
      </w:r>
    </w:p>
    <w:p w14:paraId="44902094"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The tiffin services website does not have any specific hardware interface requirements as it operates as a web-based application and interacts with users primarily through web browsers on their devices.</w:t>
      </w:r>
    </w:p>
    <w:p w14:paraId="683E976B"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sz w:val="24"/>
          <w:szCs w:val="24"/>
        </w:rPr>
        <w:t>3.1.3 Software Interfaces</w:t>
      </w:r>
    </w:p>
    <w:p w14:paraId="4443D2EA"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Software interface requirements specify interactions with other software components:</w:t>
      </w:r>
    </w:p>
    <w:p w14:paraId="78FF3C30" w14:textId="77777777" w:rsidR="009D5895" w:rsidRDefault="009D5895">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Payment Gateway Integration</w:t>
      </w:r>
    </w:p>
    <w:p w14:paraId="72B4EDD4" w14:textId="77777777" w:rsidR="009D5895" w:rsidRDefault="009D5895">
      <w:pPr>
        <w:numPr>
          <w:ilvl w:val="1"/>
          <w:numId w:val="28"/>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The website shall integrate with a third-party payment gateway API to facilitate secure payment transactions.</w:t>
      </w:r>
    </w:p>
    <w:p w14:paraId="2214C98A" w14:textId="77777777" w:rsidR="009D5895" w:rsidRDefault="009D5895">
      <w:pPr>
        <w:numPr>
          <w:ilvl w:val="1"/>
          <w:numId w:val="28"/>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It shall support common payment methods such as credit/debit cards, digital wallets, and net banking.</w:t>
      </w:r>
    </w:p>
    <w:p w14:paraId="12847FCA"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sz w:val="24"/>
          <w:szCs w:val="24"/>
        </w:rPr>
        <w:t>3.1.4 Communications Interfaces</w:t>
      </w:r>
    </w:p>
    <w:p w14:paraId="002714E5"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Communications interface requirements specify protocols and standards for data exchange:</w:t>
      </w:r>
    </w:p>
    <w:p w14:paraId="7659449E" w14:textId="77777777" w:rsidR="009D5895" w:rsidRDefault="009D5895">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HTTP/HTTPS Protocol</w:t>
      </w:r>
    </w:p>
    <w:p w14:paraId="59AA60C7" w14:textId="77777777" w:rsidR="009D5895" w:rsidRDefault="009D5895">
      <w:pPr>
        <w:numPr>
          <w:ilvl w:val="1"/>
          <w:numId w:val="17"/>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The website shall communicate with clients using the Hypertext Transfer Protocol (HTTP) or its secure variant (HTTPS).</w:t>
      </w:r>
    </w:p>
    <w:p w14:paraId="784F926C" w14:textId="77777777" w:rsidR="009D5895" w:rsidRDefault="009D5895">
      <w:pPr>
        <w:numPr>
          <w:ilvl w:val="1"/>
          <w:numId w:val="17"/>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It shall adhere to HTTP standards for request and response handling, including status codes and headers.</w:t>
      </w:r>
    </w:p>
    <w:p w14:paraId="1FB13B2A" w14:textId="77777777" w:rsidR="009D5895" w:rsidRDefault="009D5895">
      <w:pPr>
        <w:pStyle w:val="NormalWeb"/>
        <w:numPr>
          <w:ilvl w:val="0"/>
          <w:numId w:val="17"/>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Email Notifications</w:t>
      </w:r>
    </w:p>
    <w:p w14:paraId="6D376C88" w14:textId="77777777" w:rsidR="009D5895" w:rsidRDefault="009D5895">
      <w:pPr>
        <w:numPr>
          <w:ilvl w:val="1"/>
          <w:numId w:val="17"/>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The website shall send email notifications to users for account verification, order confirmations, and other relevant updates.</w:t>
      </w:r>
    </w:p>
    <w:p w14:paraId="024B990B" w14:textId="77777777" w:rsidR="009D5895" w:rsidRDefault="009D5895">
      <w:pPr>
        <w:numPr>
          <w:ilvl w:val="1"/>
          <w:numId w:val="17"/>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pPr>
      <w:r>
        <w:rPr>
          <w:rFonts w:cs="Times"/>
          <w:i/>
          <w:iCs/>
          <w:color w:val="0D0D0D"/>
        </w:rPr>
        <w:t>It shall use SMTP (Simple Mail Transfer Protocol) for sending emails and may integrate with third-party email services for reliability and scalability.</w:t>
      </w:r>
    </w:p>
    <w:p w14:paraId="293AE362"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0"/>
      </w:pPr>
      <w:r>
        <w:rPr>
          <w:rFonts w:ascii="Times" w:hAnsi="Times" w:cs="Times"/>
          <w:i/>
          <w:iCs/>
          <w:color w:val="0D0D0D"/>
        </w:rPr>
        <w:t>These external interface requirements ensure seamless interaction between the tiffin services website and its users, third-party services, and communication channels.</w:t>
      </w:r>
    </w:p>
    <w:p w14:paraId="5331FCC5" w14:textId="77777777" w:rsidR="009D5895" w:rsidRDefault="009D5895">
      <w:pPr>
        <w:pStyle w:val="Heading3"/>
        <w:pBdr>
          <w:top w:val="single" w:sz="2" w:space="0" w:color="E3E3E3"/>
          <w:left w:val="single" w:sz="2" w:space="0" w:color="E3E3E3"/>
          <w:bottom w:val="single" w:sz="2" w:space="0" w:color="E3E3E3"/>
          <w:right w:val="single" w:sz="2" w:space="0" w:color="E3E3E3"/>
        </w:pBdr>
        <w:shd w:val="clear" w:color="auto" w:fill="FFFFFF"/>
      </w:pPr>
      <w:bookmarkStart w:id="11" w:name="__RefHeading___Toc506459155"/>
      <w:bookmarkEnd w:id="11"/>
      <w:r>
        <w:rPr>
          <w:rFonts w:cs="Times"/>
          <w:color w:val="0D0D0D"/>
          <w:sz w:val="32"/>
          <w:szCs w:val="32"/>
        </w:rPr>
        <w:t>3.2 Functional Requirements</w:t>
      </w:r>
    </w:p>
    <w:p w14:paraId="3FBAFE10"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This section describes specific features of the tiffin services website.</w:t>
      </w:r>
    </w:p>
    <w:p w14:paraId="03B18641"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rPr>
        <w:t>3.2.1 User Registration</w:t>
      </w:r>
    </w:p>
    <w:p w14:paraId="4C78284E" w14:textId="77777777" w:rsidR="009D5895" w:rsidRDefault="009D5895">
      <w:pPr>
        <w:pStyle w:val="Heading5"/>
        <w:pBdr>
          <w:top w:val="single" w:sz="2" w:space="0" w:color="E3E3E3"/>
          <w:left w:val="single" w:sz="2" w:space="0" w:color="E3E3E3"/>
          <w:bottom w:val="single" w:sz="2" w:space="0" w:color="E3E3E3"/>
          <w:right w:val="single" w:sz="2" w:space="0" w:color="E3E3E3"/>
        </w:pBdr>
        <w:shd w:val="clear" w:color="auto" w:fill="FFFFFF"/>
        <w:spacing w:before="0" w:after="0"/>
      </w:pPr>
      <w:r>
        <w:rPr>
          <w:rFonts w:ascii="Times" w:hAnsi="Times" w:cs="Times"/>
          <w:i w:val="0"/>
          <w:iCs w:val="0"/>
          <w:color w:val="0D0D0D"/>
          <w:sz w:val="24"/>
          <w:szCs w:val="24"/>
        </w:rPr>
        <w:t>3.2.1.1 Introduction</w:t>
      </w:r>
    </w:p>
    <w:p w14:paraId="38AF171F"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pPr>
      <w:r>
        <w:rPr>
          <w:rFonts w:ascii="Times" w:hAnsi="Times" w:cs="Times"/>
          <w:i/>
          <w:iCs/>
          <w:color w:val="0D0D0D"/>
        </w:rPr>
        <w:t>This feature allows new users to register for an account on the tiffin services website.</w:t>
      </w:r>
    </w:p>
    <w:p w14:paraId="3016D17C" w14:textId="77777777" w:rsidR="009D5895" w:rsidRDefault="009D5895">
      <w:pPr>
        <w:pStyle w:val="Heading5"/>
        <w:pBdr>
          <w:top w:val="single" w:sz="2" w:space="0" w:color="E3E3E3"/>
          <w:left w:val="single" w:sz="2" w:space="0" w:color="E3E3E3"/>
          <w:bottom w:val="single" w:sz="2" w:space="0" w:color="E3E3E3"/>
          <w:right w:val="single" w:sz="2" w:space="0" w:color="E3E3E3"/>
        </w:pBdr>
        <w:shd w:val="clear" w:color="auto" w:fill="FFFFFF"/>
        <w:spacing w:before="0" w:after="0"/>
      </w:pPr>
      <w:r>
        <w:rPr>
          <w:rFonts w:ascii="Times" w:hAnsi="Times" w:cs="Times"/>
          <w:i w:val="0"/>
          <w:iCs w:val="0"/>
          <w:color w:val="0D0D0D"/>
          <w:sz w:val="24"/>
          <w:szCs w:val="24"/>
        </w:rPr>
        <w:t>3.2.1.2 Inputs</w:t>
      </w:r>
    </w:p>
    <w:p w14:paraId="766F57FD" w14:textId="77777777" w:rsidR="009D5895" w:rsidRDefault="009D5895">
      <w:pPr>
        <w:numPr>
          <w:ilvl w:val="0"/>
          <w:numId w:val="15"/>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User's email address</w:t>
      </w:r>
    </w:p>
    <w:p w14:paraId="288F6BDD" w14:textId="77777777" w:rsidR="009D5895" w:rsidRDefault="009D5895">
      <w:pPr>
        <w:numPr>
          <w:ilvl w:val="0"/>
          <w:numId w:val="15"/>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User's chosen password</w:t>
      </w:r>
    </w:p>
    <w:p w14:paraId="2129C6F1" w14:textId="77777777" w:rsidR="009D5895" w:rsidRDefault="009D5895">
      <w:pPr>
        <w:pStyle w:val="Heading5"/>
        <w:pBdr>
          <w:top w:val="single" w:sz="2" w:space="0" w:color="E3E3E3"/>
          <w:left w:val="single" w:sz="2" w:space="0" w:color="E3E3E3"/>
          <w:bottom w:val="single" w:sz="2" w:space="0" w:color="E3E3E3"/>
          <w:right w:val="single" w:sz="2" w:space="0" w:color="E3E3E3"/>
        </w:pBdr>
        <w:shd w:val="clear" w:color="auto" w:fill="FFFFFF"/>
        <w:spacing w:before="0" w:after="0"/>
      </w:pPr>
      <w:r>
        <w:rPr>
          <w:rFonts w:ascii="Times" w:hAnsi="Times" w:cs="Times"/>
          <w:i w:val="0"/>
          <w:iCs w:val="0"/>
          <w:color w:val="0D0D0D"/>
          <w:sz w:val="24"/>
          <w:szCs w:val="24"/>
        </w:rPr>
        <w:t>3.2.1.3 Processing</w:t>
      </w:r>
    </w:p>
    <w:p w14:paraId="5AC1D43B" w14:textId="77777777" w:rsidR="009D5895" w:rsidRDefault="009D5895">
      <w:pPr>
        <w:numPr>
          <w:ilvl w:val="0"/>
          <w:numId w:val="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The system verifies that the email address provided is not already registered.</w:t>
      </w:r>
    </w:p>
    <w:p w14:paraId="58F7BC9D" w14:textId="77777777" w:rsidR="009D5895" w:rsidRDefault="009D5895">
      <w:pPr>
        <w:numPr>
          <w:ilvl w:val="0"/>
          <w:numId w:val="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If the email address is valid, the system stores the user's information securely in the database.</w:t>
      </w:r>
    </w:p>
    <w:p w14:paraId="330BC36E" w14:textId="77777777" w:rsidR="009D5895" w:rsidRDefault="009D5895">
      <w:pPr>
        <w:numPr>
          <w:ilvl w:val="0"/>
          <w:numId w:val="4"/>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The system sends a verification email to the user for account activation.</w:t>
      </w:r>
    </w:p>
    <w:p w14:paraId="6555181E" w14:textId="77777777" w:rsidR="009D5895" w:rsidRDefault="009D5895">
      <w:pPr>
        <w:pStyle w:val="Heading5"/>
        <w:pBdr>
          <w:top w:val="single" w:sz="2" w:space="0" w:color="E3E3E3"/>
          <w:left w:val="single" w:sz="2" w:space="0" w:color="E3E3E3"/>
          <w:bottom w:val="single" w:sz="2" w:space="0" w:color="E3E3E3"/>
          <w:right w:val="single" w:sz="2" w:space="0" w:color="E3E3E3"/>
        </w:pBdr>
        <w:shd w:val="clear" w:color="auto" w:fill="FFFFFF"/>
        <w:spacing w:before="0" w:after="0"/>
      </w:pPr>
      <w:r>
        <w:rPr>
          <w:rFonts w:ascii="Times" w:hAnsi="Times" w:cs="Times"/>
          <w:i w:val="0"/>
          <w:iCs w:val="0"/>
          <w:color w:val="0D0D0D"/>
          <w:sz w:val="24"/>
          <w:szCs w:val="24"/>
        </w:rPr>
        <w:t>3.2.1.4 Outputs</w:t>
      </w:r>
    </w:p>
    <w:p w14:paraId="0C8B29D8" w14:textId="77777777" w:rsidR="009D5895" w:rsidRDefault="009D5895">
      <w:pPr>
        <w:numPr>
          <w:ilvl w:val="0"/>
          <w:numId w:val="18"/>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Confirmation message indicating successful registration.</w:t>
      </w:r>
    </w:p>
    <w:p w14:paraId="51D0E902" w14:textId="77777777" w:rsidR="009D5895" w:rsidRDefault="009D5895">
      <w:pPr>
        <w:numPr>
          <w:ilvl w:val="0"/>
          <w:numId w:val="18"/>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Verification email sent to the user's email address.</w:t>
      </w:r>
    </w:p>
    <w:p w14:paraId="5687CBA4" w14:textId="77777777" w:rsidR="009D5895" w:rsidRDefault="009D5895">
      <w:pPr>
        <w:pStyle w:val="Heading5"/>
        <w:pBdr>
          <w:top w:val="single" w:sz="2" w:space="0" w:color="E3E3E3"/>
          <w:left w:val="single" w:sz="2" w:space="0" w:color="E3E3E3"/>
          <w:bottom w:val="single" w:sz="2" w:space="0" w:color="E3E3E3"/>
          <w:right w:val="single" w:sz="2" w:space="0" w:color="E3E3E3"/>
        </w:pBdr>
        <w:shd w:val="clear" w:color="auto" w:fill="FFFFFF"/>
        <w:spacing w:before="0" w:after="0"/>
      </w:pPr>
      <w:r>
        <w:rPr>
          <w:rFonts w:ascii="Times" w:hAnsi="Times" w:cs="Times"/>
          <w:i w:val="0"/>
          <w:iCs w:val="0"/>
          <w:color w:val="0D0D0D"/>
          <w:sz w:val="24"/>
          <w:szCs w:val="24"/>
        </w:rPr>
        <w:t>3.2.1.5 Error Handling</w:t>
      </w:r>
    </w:p>
    <w:p w14:paraId="329C2B38" w14:textId="77777777" w:rsidR="009D5895" w:rsidRDefault="009D5895">
      <w:pPr>
        <w:numPr>
          <w:ilvl w:val="0"/>
          <w:numId w:val="19"/>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If the email address provided is already registered, the system displays an error message prompting the user to log in or reset their password.</w:t>
      </w:r>
    </w:p>
    <w:p w14:paraId="2C32D89D" w14:textId="77777777" w:rsidR="009D5895" w:rsidRDefault="009D5895">
      <w:pPr>
        <w:numPr>
          <w:ilvl w:val="0"/>
          <w:numId w:val="19"/>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If there are any technical errors during registration (e.g., database connection failure), the system displays a generic error message and prompts the user to try again later.</w:t>
      </w:r>
    </w:p>
    <w:p w14:paraId="35ACCDA3"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rPr>
        <w:t>3.2.2 Menu Browsing and Ordering</w:t>
      </w:r>
    </w:p>
    <w:p w14:paraId="4159AE72" w14:textId="77777777" w:rsidR="009D5895" w:rsidRDefault="009D5895">
      <w:pPr>
        <w:pStyle w:val="Heading5"/>
        <w:pBdr>
          <w:top w:val="single" w:sz="2" w:space="0" w:color="E3E3E3"/>
          <w:left w:val="single" w:sz="2" w:space="0" w:color="E3E3E3"/>
          <w:bottom w:val="single" w:sz="2" w:space="0" w:color="E3E3E3"/>
          <w:right w:val="single" w:sz="2" w:space="0" w:color="E3E3E3"/>
        </w:pBdr>
        <w:shd w:val="clear" w:color="auto" w:fill="FFFFFF"/>
        <w:spacing w:before="0" w:after="0"/>
      </w:pPr>
      <w:r>
        <w:rPr>
          <w:rFonts w:ascii="Times" w:hAnsi="Times" w:cs="Times"/>
          <w:i w:val="0"/>
          <w:iCs w:val="0"/>
          <w:color w:val="0D0D0D"/>
          <w:sz w:val="24"/>
          <w:szCs w:val="24"/>
        </w:rPr>
        <w:t>3.2.2.1 Introduction</w:t>
      </w:r>
    </w:p>
    <w:p w14:paraId="28862927"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pPr>
      <w:r>
        <w:rPr>
          <w:rFonts w:ascii="Times" w:hAnsi="Times" w:cs="Times"/>
          <w:i/>
          <w:iCs/>
          <w:color w:val="0D0D0D"/>
        </w:rPr>
        <w:t>This feature allows users to browse the menu items available on the website and place orders for tiffin services.</w:t>
      </w:r>
    </w:p>
    <w:p w14:paraId="3DE57990" w14:textId="77777777" w:rsidR="009D5895" w:rsidRDefault="009D5895">
      <w:pPr>
        <w:pStyle w:val="Heading5"/>
        <w:pBdr>
          <w:top w:val="single" w:sz="2" w:space="0" w:color="E3E3E3"/>
          <w:left w:val="single" w:sz="2" w:space="0" w:color="E3E3E3"/>
          <w:bottom w:val="single" w:sz="2" w:space="0" w:color="E3E3E3"/>
          <w:right w:val="single" w:sz="2" w:space="0" w:color="E3E3E3"/>
        </w:pBdr>
        <w:shd w:val="clear" w:color="auto" w:fill="FFFFFF"/>
        <w:spacing w:before="0" w:after="0"/>
      </w:pPr>
      <w:r>
        <w:rPr>
          <w:rFonts w:ascii="Times" w:hAnsi="Times" w:cs="Times"/>
          <w:i w:val="0"/>
          <w:iCs w:val="0"/>
          <w:color w:val="0D0D0D"/>
          <w:sz w:val="24"/>
          <w:szCs w:val="24"/>
        </w:rPr>
        <w:t>3.2.2.2 Inputs</w:t>
      </w:r>
    </w:p>
    <w:p w14:paraId="27754C3A" w14:textId="77777777" w:rsidR="009D5895" w:rsidRDefault="009D5895">
      <w:pPr>
        <w:numPr>
          <w:ilvl w:val="0"/>
          <w:numId w:val="25"/>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User's selection of menu items</w:t>
      </w:r>
    </w:p>
    <w:p w14:paraId="59FA086A" w14:textId="77777777" w:rsidR="009D5895" w:rsidRDefault="009D5895">
      <w:pPr>
        <w:numPr>
          <w:ilvl w:val="0"/>
          <w:numId w:val="25"/>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Quantity of each menu item selected</w:t>
      </w:r>
    </w:p>
    <w:p w14:paraId="68219EF3" w14:textId="77777777" w:rsidR="009D5895" w:rsidRDefault="009D5895">
      <w:pPr>
        <w:numPr>
          <w:ilvl w:val="0"/>
          <w:numId w:val="25"/>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Customization options (if applicable)</w:t>
      </w:r>
    </w:p>
    <w:p w14:paraId="6CDBC550" w14:textId="77777777" w:rsidR="009D5895" w:rsidRDefault="009D5895">
      <w:pPr>
        <w:pStyle w:val="Heading5"/>
        <w:pBdr>
          <w:top w:val="single" w:sz="2" w:space="0" w:color="E3E3E3"/>
          <w:left w:val="single" w:sz="2" w:space="0" w:color="E3E3E3"/>
          <w:bottom w:val="single" w:sz="2" w:space="0" w:color="E3E3E3"/>
          <w:right w:val="single" w:sz="2" w:space="0" w:color="E3E3E3"/>
        </w:pBdr>
        <w:shd w:val="clear" w:color="auto" w:fill="FFFFFF"/>
        <w:spacing w:before="0" w:after="0"/>
      </w:pPr>
      <w:r>
        <w:rPr>
          <w:rFonts w:ascii="Times" w:hAnsi="Times" w:cs="Times"/>
          <w:i w:val="0"/>
          <w:iCs w:val="0"/>
          <w:color w:val="0D0D0D"/>
          <w:sz w:val="24"/>
          <w:szCs w:val="24"/>
        </w:rPr>
        <w:t>3.2.2.3 Processing</w:t>
      </w:r>
    </w:p>
    <w:p w14:paraId="462D83A0" w14:textId="77777777" w:rsidR="009D5895" w:rsidRDefault="009D5895">
      <w:pPr>
        <w:numPr>
          <w:ilvl w:val="0"/>
          <w:numId w:val="3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The system retrieves the selected menu items and their corresponding details from the database.</w:t>
      </w:r>
    </w:p>
    <w:p w14:paraId="5B1F6AD0" w14:textId="77777777" w:rsidR="009D5895" w:rsidRDefault="009D5895">
      <w:pPr>
        <w:numPr>
          <w:ilvl w:val="0"/>
          <w:numId w:val="3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It calculates the total order amount based on the selected items and quantities.</w:t>
      </w:r>
    </w:p>
    <w:p w14:paraId="5F5197A9" w14:textId="77777777" w:rsidR="009D5895" w:rsidRDefault="009D5895">
      <w:pPr>
        <w:numPr>
          <w:ilvl w:val="0"/>
          <w:numId w:val="30"/>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If customization options are selected, the system processes the user's preferences accordingly.</w:t>
      </w:r>
    </w:p>
    <w:p w14:paraId="58341006" w14:textId="77777777" w:rsidR="009D5895" w:rsidRDefault="009D5895">
      <w:pPr>
        <w:pStyle w:val="Heading5"/>
        <w:pBdr>
          <w:top w:val="single" w:sz="2" w:space="0" w:color="E3E3E3"/>
          <w:left w:val="single" w:sz="2" w:space="0" w:color="E3E3E3"/>
          <w:bottom w:val="single" w:sz="2" w:space="0" w:color="E3E3E3"/>
          <w:right w:val="single" w:sz="2" w:space="0" w:color="E3E3E3"/>
        </w:pBdr>
        <w:shd w:val="clear" w:color="auto" w:fill="FFFFFF"/>
        <w:spacing w:before="0" w:after="0"/>
      </w:pPr>
      <w:r>
        <w:rPr>
          <w:rFonts w:ascii="Times" w:hAnsi="Times" w:cs="Times"/>
          <w:i w:val="0"/>
          <w:iCs w:val="0"/>
          <w:color w:val="0D0D0D"/>
          <w:sz w:val="24"/>
          <w:szCs w:val="24"/>
        </w:rPr>
        <w:t>3.2.2.4 Outputs</w:t>
      </w:r>
    </w:p>
    <w:p w14:paraId="6057AA04" w14:textId="77777777" w:rsidR="009D5895" w:rsidRDefault="009D5895">
      <w:pPr>
        <w:numPr>
          <w:ilvl w:val="0"/>
          <w:numId w:val="7"/>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Display of selected menu items and total order amount in the shopping cart.</w:t>
      </w:r>
    </w:p>
    <w:p w14:paraId="1E22549D" w14:textId="77777777" w:rsidR="009D5895" w:rsidRDefault="009D5895">
      <w:pPr>
        <w:numPr>
          <w:ilvl w:val="0"/>
          <w:numId w:val="7"/>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Option to proceed to checkout to complete the order.</w:t>
      </w:r>
    </w:p>
    <w:p w14:paraId="2614D9DD" w14:textId="77777777" w:rsidR="009D5895" w:rsidRDefault="009D5895">
      <w:pPr>
        <w:pStyle w:val="Heading5"/>
        <w:pBdr>
          <w:top w:val="single" w:sz="2" w:space="0" w:color="E3E3E3"/>
          <w:left w:val="single" w:sz="2" w:space="0" w:color="E3E3E3"/>
          <w:bottom w:val="single" w:sz="2" w:space="0" w:color="E3E3E3"/>
          <w:right w:val="single" w:sz="2" w:space="0" w:color="E3E3E3"/>
        </w:pBdr>
        <w:shd w:val="clear" w:color="auto" w:fill="FFFFFF"/>
        <w:spacing w:before="0" w:after="0"/>
      </w:pPr>
      <w:r>
        <w:rPr>
          <w:rFonts w:ascii="Times" w:hAnsi="Times" w:cs="Times"/>
          <w:i w:val="0"/>
          <w:iCs w:val="0"/>
          <w:color w:val="0D0D0D"/>
          <w:sz w:val="24"/>
          <w:szCs w:val="24"/>
        </w:rPr>
        <w:t>3.2.2.5 Error Handling</w:t>
      </w:r>
    </w:p>
    <w:p w14:paraId="08F6AA10" w14:textId="77777777" w:rsidR="009D5895" w:rsidRDefault="009D5895">
      <w:pPr>
        <w:numPr>
          <w:ilvl w:val="0"/>
          <w:numId w:val="1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If a selected menu item is unavailable or out of stock, the system displays a notification and prompts the user to remove it from the order.</w:t>
      </w:r>
    </w:p>
    <w:p w14:paraId="79E6D2D1" w14:textId="77777777" w:rsidR="009D5895" w:rsidRDefault="009D5895">
      <w:pPr>
        <w:numPr>
          <w:ilvl w:val="0"/>
          <w:numId w:val="16"/>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If there are any technical errors during order processing, such as database retrieval failure, the system displays an error message and prompts the user to try again later.</w:t>
      </w:r>
    </w:p>
    <w:p w14:paraId="2732A62C"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0"/>
      </w:pPr>
      <w:r>
        <w:rPr>
          <w:rFonts w:ascii="Times" w:hAnsi="Times" w:cs="Times"/>
          <w:i/>
          <w:iCs/>
          <w:color w:val="0D0D0D"/>
        </w:rPr>
        <w:t>Each functional requirement follows a structured format, including an introduction, inputs, processing steps, outputs, and error handling mechanisms, ensuring clarity and completeness in specifying the features of the tiffin services website.</w:t>
      </w:r>
    </w:p>
    <w:p w14:paraId="5D1D9E67" w14:textId="77777777" w:rsidR="009D5895" w:rsidRDefault="009D5895">
      <w:pPr>
        <w:pStyle w:val="Heading3"/>
        <w:pBdr>
          <w:top w:val="single" w:sz="2" w:space="0" w:color="E3E3E3"/>
          <w:left w:val="single" w:sz="2" w:space="0" w:color="E3E3E3"/>
          <w:bottom w:val="single" w:sz="2" w:space="0" w:color="E3E3E3"/>
          <w:right w:val="single" w:sz="2" w:space="0" w:color="E3E3E3"/>
        </w:pBdr>
        <w:shd w:val="clear" w:color="auto" w:fill="FFFFFF"/>
      </w:pPr>
      <w:bookmarkStart w:id="12" w:name="__RefHeading___Toc506459164"/>
      <w:bookmarkEnd w:id="12"/>
      <w:r>
        <w:rPr>
          <w:rFonts w:cs="Times"/>
          <w:color w:val="0D0D0D"/>
          <w:sz w:val="28"/>
          <w:szCs w:val="28"/>
        </w:rPr>
        <w:t>3.3 Non-Functional Requirements</w:t>
      </w:r>
    </w:p>
    <w:p w14:paraId="5452CD01"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Non-functional requirements specify attributes that describe the system's behavior, rather than specific features or functionalities.</w:t>
      </w:r>
    </w:p>
    <w:p w14:paraId="078F754F"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sz w:val="24"/>
          <w:szCs w:val="24"/>
        </w:rPr>
        <w:t>3.3.1 Performance</w:t>
      </w:r>
    </w:p>
    <w:p w14:paraId="2594184A" w14:textId="77777777" w:rsidR="009D5895" w:rsidRDefault="009D5895">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Response Time:</w:t>
      </w:r>
      <w:r>
        <w:rPr>
          <w:rFonts w:ascii="Times" w:hAnsi="Times" w:cs="Times"/>
          <w:i/>
          <w:iCs/>
          <w:color w:val="0D0D0D"/>
        </w:rPr>
        <w:t xml:space="preserve"> The website shall load and respond to user interactions within 3 seconds on average, measured using standard web performance tools.</w:t>
      </w:r>
    </w:p>
    <w:p w14:paraId="3D749863" w14:textId="77777777" w:rsidR="009D5895" w:rsidRDefault="009D5895">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Scalability:</w:t>
      </w:r>
      <w:r>
        <w:rPr>
          <w:rFonts w:ascii="Times" w:hAnsi="Times" w:cs="Times"/>
          <w:i/>
          <w:iCs/>
          <w:color w:val="0D0D0D"/>
        </w:rPr>
        <w:t xml:space="preserve"> The system shall support a minimum of 100 simultaneous user sessions without significant degradation in performance.</w:t>
      </w:r>
    </w:p>
    <w:p w14:paraId="3D06EF13"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sz w:val="24"/>
          <w:szCs w:val="24"/>
        </w:rPr>
        <w:t>3.3.2 Reliability</w:t>
      </w:r>
    </w:p>
    <w:p w14:paraId="4E0E6EF6" w14:textId="77777777" w:rsidR="009D5895" w:rsidRDefault="009D5895">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System Uptime:</w:t>
      </w:r>
      <w:r>
        <w:rPr>
          <w:rFonts w:ascii="Times" w:hAnsi="Times" w:cs="Times"/>
          <w:i/>
          <w:iCs/>
          <w:color w:val="0D0D0D"/>
        </w:rPr>
        <w:t xml:space="preserve"> The website shall have a minimum uptime of 99.9% per month, calculated based on 24/7 availability.</w:t>
      </w:r>
    </w:p>
    <w:p w14:paraId="1AC3C303" w14:textId="77777777" w:rsidR="009D5895" w:rsidRDefault="009D5895">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Fault Tolerance:</w:t>
      </w:r>
      <w:r>
        <w:rPr>
          <w:rFonts w:ascii="Times" w:hAnsi="Times" w:cs="Times"/>
          <w:i/>
          <w:iCs/>
          <w:color w:val="0D0D0D"/>
        </w:rPr>
        <w:t xml:space="preserve"> The system shall be resilient to hardware failures and software errors, ensuring minimal disruption to user experience.</w:t>
      </w:r>
    </w:p>
    <w:p w14:paraId="631D164A"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sz w:val="24"/>
          <w:szCs w:val="24"/>
        </w:rPr>
        <w:t>3.3.3 Availability</w:t>
      </w:r>
    </w:p>
    <w:p w14:paraId="6DED0AAB" w14:textId="77777777" w:rsidR="009D5895" w:rsidRDefault="009D589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Server Availability:</w:t>
      </w:r>
      <w:r>
        <w:rPr>
          <w:rFonts w:ascii="Times" w:hAnsi="Times" w:cs="Times"/>
          <w:i/>
          <w:iCs/>
          <w:color w:val="0D0D0D"/>
        </w:rPr>
        <w:t xml:space="preserve"> The web server hosting the website shall be available 24/7, with scheduled maintenance downtime limited to a maximum of 1 hour per month.</w:t>
      </w:r>
    </w:p>
    <w:p w14:paraId="39BF30A4" w14:textId="77777777" w:rsidR="009D5895" w:rsidRDefault="009D589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Redundancy:</w:t>
      </w:r>
      <w:r>
        <w:rPr>
          <w:rFonts w:ascii="Times" w:hAnsi="Times" w:cs="Times"/>
          <w:i/>
          <w:iCs/>
          <w:color w:val="0D0D0D"/>
        </w:rPr>
        <w:t xml:space="preserve"> Critical components of the system, such as the database server, shall be replicated to ensure high availability and data integrity.</w:t>
      </w:r>
    </w:p>
    <w:p w14:paraId="76B9DA6B"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sz w:val="24"/>
          <w:szCs w:val="24"/>
        </w:rPr>
        <w:t>3.3.4 Security</w:t>
      </w:r>
    </w:p>
    <w:p w14:paraId="52FD28B7" w14:textId="77777777" w:rsidR="009D5895" w:rsidRDefault="009D5895">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Data Encryption:</w:t>
      </w:r>
      <w:r>
        <w:rPr>
          <w:rFonts w:ascii="Times" w:hAnsi="Times" w:cs="Times"/>
          <w:i/>
          <w:iCs/>
          <w:color w:val="0D0D0D"/>
        </w:rPr>
        <w:t xml:space="preserve"> User passwords and payment information shall be stored and transmitted securely using industry-standard encryption algorithms.</w:t>
      </w:r>
    </w:p>
    <w:p w14:paraId="550FD968" w14:textId="77777777" w:rsidR="009D5895" w:rsidRDefault="009D5895">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Access Control:</w:t>
      </w:r>
      <w:r>
        <w:rPr>
          <w:rFonts w:ascii="Times" w:hAnsi="Times" w:cs="Times"/>
          <w:i/>
          <w:iCs/>
          <w:color w:val="0D0D0D"/>
        </w:rPr>
        <w:t xml:space="preserve"> The system shall implement role-based access control (RBAC) to restrict access to sensitive functionality and data based on user roles.</w:t>
      </w:r>
    </w:p>
    <w:p w14:paraId="5C145E52" w14:textId="77777777" w:rsidR="009D5895" w:rsidRDefault="009D5895">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Audit Logging:</w:t>
      </w:r>
      <w:r>
        <w:rPr>
          <w:rFonts w:ascii="Times" w:hAnsi="Times" w:cs="Times"/>
          <w:i/>
          <w:iCs/>
          <w:color w:val="0D0D0D"/>
        </w:rPr>
        <w:t xml:space="preserve"> All user interactions and system activities shall be logged for auditing and security monitoring purposes.</w:t>
      </w:r>
    </w:p>
    <w:p w14:paraId="14734D14"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sz w:val="24"/>
          <w:szCs w:val="24"/>
        </w:rPr>
        <w:t>3.3.5 Maintainability</w:t>
      </w:r>
    </w:p>
    <w:p w14:paraId="2660B137" w14:textId="77777777" w:rsidR="009D5895" w:rsidRDefault="009D5895">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Code Modularity:</w:t>
      </w:r>
      <w:r>
        <w:rPr>
          <w:rFonts w:ascii="Times" w:hAnsi="Times" w:cs="Times"/>
          <w:i/>
          <w:iCs/>
          <w:color w:val="0D0D0D"/>
        </w:rPr>
        <w:t xml:space="preserve"> The system shall be designed with modular components to facilitate easier maintenance and future enhancements.</w:t>
      </w:r>
    </w:p>
    <w:p w14:paraId="667B4041" w14:textId="77777777" w:rsidR="009D5895" w:rsidRDefault="009D5895">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Documentation:</w:t>
      </w:r>
      <w:r>
        <w:rPr>
          <w:rFonts w:ascii="Times" w:hAnsi="Times" w:cs="Times"/>
          <w:i/>
          <w:iCs/>
          <w:color w:val="0D0D0D"/>
        </w:rPr>
        <w:t xml:space="preserve"> Comprehensive documentation shall be provided for the system architecture, codebase, and deployment procedures to aid in troubleshooting and updates.</w:t>
      </w:r>
    </w:p>
    <w:p w14:paraId="215CDD13"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r>
        <w:rPr>
          <w:rFonts w:ascii="Times" w:hAnsi="Times" w:cs="Times"/>
          <w:color w:val="0D0D0D"/>
          <w:sz w:val="24"/>
          <w:szCs w:val="24"/>
        </w:rPr>
        <w:t>3.3.6 Portability</w:t>
      </w:r>
    </w:p>
    <w:p w14:paraId="0299E51E" w14:textId="77777777" w:rsidR="009D5895" w:rsidRDefault="009D5895">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Cross-Browser Compatibility:</w:t>
      </w:r>
      <w:r>
        <w:rPr>
          <w:rFonts w:ascii="Times" w:hAnsi="Times" w:cs="Times"/>
          <w:i/>
          <w:iCs/>
          <w:color w:val="0D0D0D"/>
        </w:rPr>
        <w:t xml:space="preserve"> The website shall be compatible with major web browsers including Chrome, Firefox, Safari, and Edge, ensuring consistent user experience across different platforms.</w:t>
      </w:r>
    </w:p>
    <w:p w14:paraId="64F760C0" w14:textId="77777777" w:rsidR="009D5895" w:rsidRDefault="009D5895">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Device Compatibility:</w:t>
      </w:r>
      <w:r>
        <w:rPr>
          <w:rFonts w:ascii="Times" w:hAnsi="Times" w:cs="Times"/>
          <w:i/>
          <w:iCs/>
          <w:color w:val="0D0D0D"/>
        </w:rPr>
        <w:t xml:space="preserve"> The website shall be responsive and adaptable to various screen sizes and devices, including desktops, laptops, tablets, and smartphones.</w:t>
      </w:r>
    </w:p>
    <w:p w14:paraId="01479014"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300" w:after="0"/>
      </w:pPr>
      <w:r>
        <w:rPr>
          <w:rFonts w:ascii="Times" w:hAnsi="Times" w:cs="Times"/>
          <w:i/>
          <w:iCs/>
          <w:color w:val="0D0D0D"/>
        </w:rPr>
        <w:t>Each non-functional requirement is stated in measurable terms, ensuring that system-wide attributes such as performance, reliability, security, maintainability, and portability can be quantitatively evaluated and validated.</w:t>
      </w:r>
    </w:p>
    <w:p w14:paraId="316F1014" w14:textId="77777777" w:rsidR="009D5895" w:rsidRDefault="009D5895">
      <w:pPr>
        <w:pStyle w:val="Heading3"/>
        <w:pBdr>
          <w:top w:val="single" w:sz="2" w:space="0" w:color="E3E3E3"/>
          <w:left w:val="single" w:sz="2" w:space="0" w:color="E3E3E3"/>
          <w:bottom w:val="single" w:sz="2" w:space="0" w:color="E3E3E3"/>
          <w:right w:val="single" w:sz="2" w:space="0" w:color="E3E3E3"/>
        </w:pBdr>
        <w:shd w:val="clear" w:color="auto" w:fill="FFFFFF"/>
      </w:pPr>
      <w:bookmarkStart w:id="13" w:name="__RefHeading___Toc506459172"/>
      <w:bookmarkEnd w:id="13"/>
      <w:r>
        <w:rPr>
          <w:rFonts w:ascii="Segoe UI" w:hAnsi="Segoe UI" w:cs="Segoe UI"/>
          <w:color w:val="0D0D0D"/>
          <w:sz w:val="28"/>
          <w:szCs w:val="28"/>
        </w:rPr>
        <w:t>3.4 Design Constraints</w:t>
      </w:r>
    </w:p>
    <w:p w14:paraId="0CC8ADAE" w14:textId="77777777" w:rsidR="009D5895" w:rsidRDefault="009D5895">
      <w:pPr>
        <w:pStyle w:val="NormalWeb"/>
        <w:pBdr>
          <w:top w:val="single" w:sz="2" w:space="0" w:color="E3E3E3"/>
          <w:left w:val="single" w:sz="2" w:space="0" w:color="E3E3E3"/>
          <w:bottom w:val="single" w:sz="2" w:space="0" w:color="E3E3E3"/>
          <w:right w:val="single" w:sz="2" w:space="0" w:color="E3E3E3"/>
        </w:pBdr>
        <w:shd w:val="clear" w:color="auto" w:fill="FFFFFF"/>
        <w:spacing w:before="0" w:after="300"/>
      </w:pPr>
      <w:r>
        <w:rPr>
          <w:rFonts w:ascii="Times" w:hAnsi="Times" w:cs="Times"/>
          <w:i/>
          <w:iCs/>
          <w:color w:val="0D0D0D"/>
        </w:rPr>
        <w:t>Design constraints are limitations or requirements imposed by external factors that influence the software project's design and implementation:</w:t>
      </w:r>
    </w:p>
    <w:p w14:paraId="09BBA619" w14:textId="77777777" w:rsidR="009D5895" w:rsidRDefault="009D5895">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Technology Stack:</w:t>
      </w:r>
      <w:r>
        <w:rPr>
          <w:rFonts w:ascii="Times" w:hAnsi="Times" w:cs="Times"/>
          <w:i/>
          <w:iCs/>
          <w:color w:val="0D0D0D"/>
        </w:rPr>
        <w:t xml:space="preserve"> The tiffin services website must be developed using HTML, CSS, JavaScript, and Node.js as specified by project requirements.</w:t>
      </w:r>
    </w:p>
    <w:p w14:paraId="7EDFB98C" w14:textId="77777777" w:rsidR="009D5895" w:rsidRDefault="009D5895">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Third-Party Services:</w:t>
      </w:r>
      <w:r>
        <w:rPr>
          <w:rFonts w:ascii="Times" w:hAnsi="Times" w:cs="Times"/>
          <w:i/>
          <w:iCs/>
          <w:color w:val="0D0D0D"/>
        </w:rPr>
        <w:t xml:space="preserve"> The integration of third-party services such as payment gateways must adhere to their respective APIs and documentation.</w:t>
      </w:r>
    </w:p>
    <w:p w14:paraId="67DE3BB6" w14:textId="77777777" w:rsidR="009D5895" w:rsidRDefault="009D5895">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Regulatory Compliance:</w:t>
      </w:r>
      <w:r>
        <w:rPr>
          <w:rFonts w:ascii="Times" w:hAnsi="Times" w:cs="Times"/>
          <w:i/>
          <w:iCs/>
          <w:color w:val="0D0D0D"/>
        </w:rPr>
        <w:t xml:space="preserve"> The website must comply with relevant regulations and standards related to data privacy, online transactions, and food safety.</w:t>
      </w:r>
    </w:p>
    <w:p w14:paraId="53A5A37C" w14:textId="77777777" w:rsidR="009D5895" w:rsidRDefault="009D5895">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Scalability Requirements:</w:t>
      </w:r>
      <w:r>
        <w:rPr>
          <w:rFonts w:ascii="Times" w:hAnsi="Times" w:cs="Times"/>
          <w:i/>
          <w:iCs/>
          <w:color w:val="0D0D0D"/>
        </w:rPr>
        <w:t xml:space="preserve"> The system design must accommodate future scalability needs, considering potential increases in user traffic and data volume.</w:t>
      </w:r>
    </w:p>
    <w:p w14:paraId="147DBB3E" w14:textId="77777777" w:rsidR="009D5895" w:rsidRDefault="009D5895">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after="0"/>
      </w:pPr>
      <w:r>
        <w:rPr>
          <w:rStyle w:val="Strong"/>
          <w:rFonts w:ascii="Times" w:hAnsi="Times" w:cs="Times"/>
          <w:i/>
          <w:iCs/>
          <w:color w:val="0D0D0D"/>
          <w:bdr w:val="single" w:sz="2" w:space="0" w:color="E3E3E3"/>
        </w:rPr>
        <w:t>User Accessibility:</w:t>
      </w:r>
      <w:r>
        <w:rPr>
          <w:rFonts w:ascii="Times" w:hAnsi="Times" w:cs="Times"/>
          <w:i/>
          <w:iCs/>
          <w:color w:val="0D0D0D"/>
        </w:rPr>
        <w:t xml:space="preserve"> The website design must adhere to accessibility guidelines such as WCAG (Web Content Accessibility Guidelines) to ensure inclusivity for users with disabilities.</w:t>
      </w:r>
    </w:p>
    <w:p w14:paraId="36850248" w14:textId="77777777" w:rsidR="009D5895" w:rsidRDefault="009D5895">
      <w:pPr>
        <w:pStyle w:val="Heading1"/>
        <w:rPr>
          <w:rFonts w:cs="Times"/>
          <w:i/>
          <w:iCs/>
          <w:color w:val="0D0D0D"/>
        </w:rPr>
      </w:pPr>
    </w:p>
    <w:p w14:paraId="27B545F2" w14:textId="77777777" w:rsidR="009D5895" w:rsidRDefault="009D5895">
      <w:pPr>
        <w:pStyle w:val="Heading1"/>
      </w:pPr>
    </w:p>
    <w:p w14:paraId="70491AD2" w14:textId="77777777" w:rsidR="009D5895" w:rsidRDefault="009D5895">
      <w:pPr>
        <w:pStyle w:val="Heading1"/>
      </w:pPr>
      <w:bookmarkStart w:id="14" w:name="__RefHeading___Toc40_3059256284"/>
      <w:bookmarkEnd w:id="14"/>
      <w:r>
        <w:t>4. Analysis Models</w:t>
      </w:r>
    </w:p>
    <w:p w14:paraId="3F96D630" w14:textId="77777777" w:rsidR="009D5895" w:rsidRDefault="009D5895">
      <w:pPr>
        <w:pStyle w:val="Heading2"/>
      </w:pPr>
      <w:bookmarkStart w:id="15" w:name="__RefHeading___Toc506459177"/>
      <w:bookmarkEnd w:id="15"/>
      <w:r>
        <w:t>4.1 Data Flow Diagrams (DFD)</w:t>
      </w:r>
    </w:p>
    <w:p w14:paraId="18A3B87F" w14:textId="77777777" w:rsidR="009D5895" w:rsidRDefault="009D5895"/>
    <w:p w14:paraId="5BE9976F" w14:textId="07A45604" w:rsidR="009D5895" w:rsidRDefault="009D5895">
      <w:r>
        <w:rPr>
          <w:noProof/>
        </w:rPr>
        <w:drawing>
          <wp:inline distT="0" distB="0" distL="0" distR="0" wp14:anchorId="07ED0A74" wp14:editId="0B77A291">
            <wp:extent cx="5943600" cy="57531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l="-11" t="-14" r="-11" b="-14"/>
                    <a:stretch>
                      <a:fillRect/>
                    </a:stretch>
                  </pic:blipFill>
                  <pic:spPr bwMode="auto">
                    <a:xfrm>
                      <a:off x="0" y="0"/>
                      <a:ext cx="5943600" cy="5753100"/>
                    </a:xfrm>
                    <a:prstGeom prst="rect">
                      <a:avLst/>
                    </a:prstGeom>
                    <a:solidFill>
                      <a:srgbClr val="FFFFFF"/>
                    </a:solidFill>
                    <a:ln>
                      <a:noFill/>
                    </a:ln>
                  </pic:spPr>
                </pic:pic>
              </a:graphicData>
            </a:graphic>
          </wp:inline>
        </w:drawing>
      </w:r>
    </w:p>
    <w:p w14:paraId="2B63591D" w14:textId="77777777" w:rsidR="009D5895" w:rsidRDefault="009D5895"/>
    <w:p w14:paraId="1D5E7492" w14:textId="77777777" w:rsidR="009D5895" w:rsidRDefault="009D5895"/>
    <w:p w14:paraId="4BAAC002" w14:textId="77777777" w:rsidR="009D5895" w:rsidRDefault="009D5895"/>
    <w:p w14:paraId="318F22AE" w14:textId="2CD4A87B" w:rsidR="00712940" w:rsidRPr="00712940" w:rsidRDefault="009D5895" w:rsidP="00712940">
      <w:pPr>
        <w:pStyle w:val="Heading1"/>
        <w:tabs>
          <w:tab w:val="clear" w:pos="720"/>
        </w:tabs>
      </w:pPr>
      <w:bookmarkStart w:id="16" w:name="__RefHeading___Toc42_3059256284"/>
      <w:bookmarkEnd w:id="16"/>
      <w:r>
        <w:t xml:space="preserve">5.GithubLink : </w:t>
      </w:r>
    </w:p>
    <w:p w14:paraId="37B626A9" w14:textId="2B085D08" w:rsidR="00712940" w:rsidRDefault="00712940">
      <w:pPr>
        <w:pStyle w:val="Heading1"/>
      </w:pPr>
      <w:bookmarkStart w:id="17" w:name="__RefHeading___Toc46_3059256284"/>
      <w:bookmarkStart w:id="18" w:name="__RefHeading___Toc50_3059256284"/>
      <w:bookmarkEnd w:id="17"/>
      <w:bookmarkEnd w:id="18"/>
      <w:r>
        <w:t xml:space="preserve">  </w:t>
      </w:r>
      <w:r>
        <w:tab/>
      </w:r>
      <w:r>
        <w:tab/>
      </w:r>
      <w:r>
        <w:tab/>
      </w:r>
      <w:r>
        <w:tab/>
      </w:r>
      <w:r w:rsidR="00E55F29" w:rsidRPr="00E55F29">
        <w:t>https://ratneshwarpandey12220865.github.io/ecommercewebsite2/</w:t>
      </w:r>
    </w:p>
    <w:p w14:paraId="60490F3B" w14:textId="32E5DF59" w:rsidR="009D5895" w:rsidRDefault="009D5895">
      <w:pPr>
        <w:pStyle w:val="Heading1"/>
      </w:pPr>
      <w:r>
        <w:t>A. Appendices</w:t>
      </w:r>
    </w:p>
    <w:p w14:paraId="6DDA43BD"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bookmarkStart w:id="19" w:name="__RefHeading___Toc506459181"/>
      <w:bookmarkEnd w:id="19"/>
      <w:r>
        <w:rPr>
          <w:rFonts w:ascii="Times" w:hAnsi="Times" w:cs="Times"/>
        </w:rPr>
        <w:t>A.1 Appendix 1</w:t>
      </w:r>
      <w:r>
        <w:rPr>
          <w:rFonts w:ascii="Times" w:hAnsi="Times" w:cs="Times"/>
          <w:color w:val="0D0D0D"/>
        </w:rPr>
        <w:t xml:space="preserve"> : Meeting Minutes</w:t>
      </w:r>
    </w:p>
    <w:p w14:paraId="6965ACC8" w14:textId="77777777" w:rsidR="009D5895" w:rsidRDefault="009D5895">
      <w:pPr>
        <w:rPr>
          <w:rFonts w:cs="Times"/>
          <w:color w:val="0D0D0D"/>
        </w:rPr>
      </w:pPr>
    </w:p>
    <w:p w14:paraId="7CA2700F" w14:textId="77777777" w:rsidR="009D5895" w:rsidRDefault="009D5895">
      <w:pPr>
        <w:pStyle w:val="Heading5"/>
        <w:pBdr>
          <w:top w:val="single" w:sz="2" w:space="0" w:color="E3E3E3"/>
          <w:left w:val="single" w:sz="2" w:space="0" w:color="E3E3E3"/>
          <w:bottom w:val="single" w:sz="2" w:space="0" w:color="E3E3E3"/>
          <w:right w:val="single" w:sz="2" w:space="0" w:color="E3E3E3"/>
        </w:pBdr>
        <w:shd w:val="clear" w:color="auto" w:fill="FFFFFF"/>
        <w:spacing w:before="0" w:after="0"/>
      </w:pPr>
      <w:r>
        <w:rPr>
          <w:rFonts w:ascii="Times" w:hAnsi="Times" w:cs="Times"/>
          <w:i w:val="0"/>
          <w:iCs w:val="0"/>
          <w:color w:val="0D0D0D"/>
          <w:sz w:val="24"/>
          <w:szCs w:val="24"/>
        </w:rPr>
        <w:t>Meeting with Stakeholders - Requirements Gathering (Date: 28-02-2024):</w:t>
      </w:r>
    </w:p>
    <w:p w14:paraId="7EB1F5DE" w14:textId="77777777" w:rsidR="009D5895" w:rsidRDefault="009D5895">
      <w:pPr>
        <w:rPr>
          <w:rFonts w:cs="Times"/>
          <w:i/>
          <w:iCs/>
          <w:color w:val="0D0D0D"/>
          <w:szCs w:val="24"/>
        </w:rPr>
      </w:pPr>
    </w:p>
    <w:p w14:paraId="0C3240C2" w14:textId="77777777" w:rsidR="009D5895" w:rsidRDefault="009D5895">
      <w:pPr>
        <w:numPr>
          <w:ilvl w:val="0"/>
          <w:numId w:val="11"/>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Attendees: 2</w:t>
      </w:r>
    </w:p>
    <w:p w14:paraId="7EEB16BC" w14:textId="77777777" w:rsidR="009D5895" w:rsidRDefault="009D5895">
      <w:pPr>
        <w:numPr>
          <w:ilvl w:val="0"/>
          <w:numId w:val="11"/>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Agenda: Discuss project objectives, gather user requirements, define scope.</w:t>
      </w:r>
    </w:p>
    <w:p w14:paraId="1BD41659" w14:textId="77777777" w:rsidR="009D5895" w:rsidRDefault="009D5895">
      <w:pPr>
        <w:numPr>
          <w:ilvl w:val="0"/>
          <w:numId w:val="11"/>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 xml:space="preserve">Discussion Points: </w:t>
      </w:r>
    </w:p>
    <w:p w14:paraId="326A051D" w14:textId="77777777" w:rsidR="009D5895" w:rsidRDefault="009D5895">
      <w:pPr>
        <w:numPr>
          <w:ilvl w:val="0"/>
          <w:numId w:val="12"/>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 w:val="20"/>
          <w:shd w:val="clear" w:color="auto" w:fill="FFFFFF"/>
        </w:rPr>
        <w:t>Clarified the main objectives of the project, including developing a user-friendly website for tiffin services, facilitating online ordering and payment, and improving customer satisfaction.</w:t>
      </w:r>
    </w:p>
    <w:p w14:paraId="2852E687" w14:textId="77777777" w:rsidR="009D5895" w:rsidRDefault="009D5895">
      <w:pPr>
        <w:numPr>
          <w:ilvl w:val="0"/>
          <w:numId w:val="12"/>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 w:val="20"/>
          <w:shd w:val="clear" w:color="auto" w:fill="FFFFFF"/>
        </w:rPr>
        <w:t>Discussed user requirements such as the ability to browse menus, customize orders, view order history, and receive email notifications for order status updates.</w:t>
      </w:r>
    </w:p>
    <w:p w14:paraId="0F629D57" w14:textId="77777777" w:rsidR="009D5895" w:rsidRDefault="009D5895">
      <w:pPr>
        <w:numPr>
          <w:ilvl w:val="0"/>
          <w:numId w:val="11"/>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Cs w:val="24"/>
        </w:rPr>
        <w:t>Decision made:</w:t>
      </w:r>
    </w:p>
    <w:p w14:paraId="553AD358" w14:textId="77777777" w:rsidR="009D5895" w:rsidRDefault="009D5895">
      <w:pPr>
        <w:numPr>
          <w:ilvl w:val="0"/>
          <w:numId w:val="12"/>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 w:val="20"/>
          <w:shd w:val="clear" w:color="auto" w:fill="FFFFFF"/>
        </w:rPr>
        <w:t>It was decided to include core functionalities such as user registration, menu browsing, order placement, payment processing, and order management in the initial version of the website.</w:t>
      </w:r>
    </w:p>
    <w:p w14:paraId="4CCAAE69" w14:textId="77777777" w:rsidR="009D5895" w:rsidRDefault="009D5895">
      <w:pPr>
        <w:numPr>
          <w:ilvl w:val="0"/>
          <w:numId w:val="12"/>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sz w:val="20"/>
          <w:shd w:val="clear" w:color="auto" w:fill="FFFFFF"/>
        </w:rPr>
        <w:t>Additional features such as user reviews, rating system, and social media integration will be considered for future iterations based on user feedback and market demand.</w:t>
      </w:r>
      <w:r>
        <w:rPr>
          <w:rFonts w:cs="Times"/>
          <w:i/>
          <w:iCs/>
          <w:color w:val="0D0D0D"/>
          <w:sz w:val="20"/>
        </w:rPr>
        <w:t xml:space="preserve">      </w:t>
      </w:r>
    </w:p>
    <w:p w14:paraId="1691CB03" w14:textId="77777777" w:rsidR="009D5895" w:rsidRDefault="009D5895">
      <w:pPr>
        <w:pStyle w:val="Heading4"/>
        <w:pBdr>
          <w:top w:val="single" w:sz="2" w:space="0" w:color="E3E3E3"/>
          <w:left w:val="single" w:sz="2" w:space="0" w:color="E3E3E3"/>
          <w:bottom w:val="single" w:sz="2" w:space="0" w:color="E3E3E3"/>
          <w:right w:val="single" w:sz="2" w:space="0" w:color="E3E3E3"/>
        </w:pBdr>
        <w:shd w:val="clear" w:color="auto" w:fill="FFFFFF"/>
      </w:pPr>
      <w:bookmarkStart w:id="20" w:name="__RefHeading___Toc506459182"/>
      <w:bookmarkEnd w:id="20"/>
      <w:r>
        <w:rPr>
          <w:rFonts w:ascii="Times" w:hAnsi="Times" w:cs="Times"/>
        </w:rPr>
        <w:t>A.2 Appendix 2</w:t>
      </w:r>
      <w:r>
        <w:rPr>
          <w:rFonts w:ascii="Times" w:hAnsi="Times" w:cs="Times"/>
          <w:b w:val="0"/>
          <w:bCs w:val="0"/>
          <w:color w:val="0D0D0D"/>
        </w:rPr>
        <w:t xml:space="preserve"> : </w:t>
      </w:r>
      <w:r>
        <w:rPr>
          <w:rFonts w:ascii="Times" w:hAnsi="Times" w:cs="Times"/>
          <w:color w:val="0D0D0D"/>
        </w:rPr>
        <w:t>User Feedback</w:t>
      </w:r>
    </w:p>
    <w:p w14:paraId="7225F5E6" w14:textId="77777777" w:rsidR="009D5895" w:rsidRDefault="009D5895">
      <w:pPr>
        <w:pStyle w:val="Heading5"/>
        <w:pBdr>
          <w:top w:val="single" w:sz="2" w:space="0" w:color="E3E3E3"/>
          <w:left w:val="single" w:sz="2" w:space="0" w:color="E3E3E3"/>
          <w:bottom w:val="single" w:sz="2" w:space="0" w:color="E3E3E3"/>
          <w:right w:val="single" w:sz="2" w:space="0" w:color="E3E3E3"/>
        </w:pBdr>
        <w:shd w:val="clear" w:color="auto" w:fill="FFFFFF"/>
        <w:spacing w:before="0" w:after="0"/>
      </w:pPr>
      <w:r>
        <w:rPr>
          <w:rFonts w:ascii="Times" w:hAnsi="Times" w:cs="Times"/>
          <w:i w:val="0"/>
          <w:iCs w:val="0"/>
          <w:color w:val="0D0D0D"/>
          <w:sz w:val="24"/>
          <w:szCs w:val="24"/>
        </w:rPr>
        <w:t>Usability Testing Report:</w:t>
      </w:r>
    </w:p>
    <w:p w14:paraId="35576128" w14:textId="77777777" w:rsidR="009D5895" w:rsidRDefault="009D5895">
      <w:pPr>
        <w:rPr>
          <w:rFonts w:cs="Times"/>
          <w:i/>
          <w:iCs/>
          <w:color w:val="0D0D0D"/>
          <w:szCs w:val="24"/>
        </w:rPr>
      </w:pPr>
    </w:p>
    <w:p w14:paraId="743704E2" w14:textId="77777777" w:rsidR="009D5895" w:rsidRDefault="009D5895">
      <w:pPr>
        <w:numPr>
          <w:ilvl w:val="0"/>
          <w:numId w:val="32"/>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Summary: A report summarizing the findings from usability testing sessions conducted with potential users.</w:t>
      </w:r>
    </w:p>
    <w:p w14:paraId="7DC34BA2" w14:textId="77777777" w:rsidR="009D5895" w:rsidRDefault="009D5895">
      <w:pPr>
        <w:numPr>
          <w:ilvl w:val="0"/>
          <w:numId w:val="32"/>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 xml:space="preserve">Date: </w:t>
      </w:r>
      <w:r w:rsidR="00E6221F">
        <w:rPr>
          <w:rFonts w:cs="Times"/>
          <w:i/>
          <w:iCs/>
          <w:color w:val="0D0D0D"/>
        </w:rPr>
        <w:t>15</w:t>
      </w:r>
      <w:r>
        <w:rPr>
          <w:rFonts w:cs="Times"/>
          <w:i/>
          <w:iCs/>
          <w:color w:val="0D0D0D"/>
        </w:rPr>
        <w:t>-04-2024</w:t>
      </w:r>
    </w:p>
    <w:p w14:paraId="483977AB" w14:textId="77777777" w:rsidR="009D5895" w:rsidRDefault="009D5895">
      <w:pPr>
        <w:numPr>
          <w:ilvl w:val="0"/>
          <w:numId w:val="32"/>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 xml:space="preserve">Author: </w:t>
      </w:r>
      <w:r w:rsidR="002564D7">
        <w:rPr>
          <w:rFonts w:cs="Times"/>
          <w:i/>
          <w:iCs/>
          <w:color w:val="0D0D0D"/>
        </w:rPr>
        <w:t>Ratneshwar Pandey</w:t>
      </w:r>
    </w:p>
    <w:p w14:paraId="5FB0B1A9" w14:textId="77777777" w:rsidR="009D5895" w:rsidRDefault="009D5895">
      <w:pPr>
        <w:numPr>
          <w:ilvl w:val="0"/>
          <w:numId w:val="32"/>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Key Findings: Good responsive website and alluring features</w:t>
      </w:r>
    </w:p>
    <w:p w14:paraId="189C98BB" w14:textId="77777777" w:rsidR="009D5895" w:rsidRDefault="009D5895">
      <w:pPr>
        <w:numPr>
          <w:ilvl w:val="0"/>
          <w:numId w:val="32"/>
        </w:num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s>
      </w:pPr>
      <w:r>
        <w:rPr>
          <w:rFonts w:cs="Times"/>
          <w:i/>
          <w:iCs/>
          <w:color w:val="0D0D0D"/>
        </w:rPr>
        <w:t>Recommendations: Include more menu</w:t>
      </w:r>
    </w:p>
    <w:p w14:paraId="4A9C0CD5" w14:textId="77777777" w:rsidR="009D5895" w:rsidRDefault="009D5895">
      <w:p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ind w:left="720"/>
        <w:rPr>
          <w:rFonts w:cs="Times"/>
          <w:i/>
          <w:iCs/>
          <w:color w:val="0D0D0D"/>
        </w:rPr>
      </w:pPr>
    </w:p>
    <w:p w14:paraId="5FA52B7B" w14:textId="77777777" w:rsidR="009D5895" w:rsidRDefault="009D5895">
      <w:p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jc w:val="center"/>
        <w:rPr>
          <w:rFonts w:cs="Times"/>
          <w:b/>
          <w:bCs/>
          <w:i/>
          <w:iCs/>
          <w:color w:val="0D0D0D"/>
          <w:sz w:val="48"/>
          <w:szCs w:val="48"/>
        </w:rPr>
      </w:pPr>
    </w:p>
    <w:p w14:paraId="5E82014C" w14:textId="77777777" w:rsidR="009D5895" w:rsidRDefault="009D5895">
      <w:pPr>
        <w:pageBreakBefore/>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jc w:val="center"/>
      </w:pPr>
      <w:r>
        <w:rPr>
          <w:rFonts w:cs="Times"/>
          <w:b/>
          <w:bCs/>
          <w:i/>
          <w:iCs/>
          <w:color w:val="0D0D0D"/>
          <w:sz w:val="48"/>
          <w:szCs w:val="48"/>
        </w:rPr>
        <w:t>Screenshots of website</w:t>
      </w:r>
    </w:p>
    <w:p w14:paraId="3C78A4DD" w14:textId="77777777" w:rsidR="009D5895" w:rsidRDefault="009D5895">
      <w:p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rPr>
          <w:rFonts w:cs="Times"/>
          <w:b/>
          <w:bCs/>
          <w:i/>
          <w:iCs/>
          <w:color w:val="0D0D0D"/>
          <w:sz w:val="48"/>
          <w:szCs w:val="48"/>
        </w:rPr>
      </w:pPr>
    </w:p>
    <w:p w14:paraId="7B598D78" w14:textId="38B3F2D2" w:rsidR="009D5895" w:rsidRDefault="009D5895">
      <w:p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rPr>
          <w:rFonts w:cs="Times"/>
          <w:b/>
          <w:bCs/>
          <w:color w:val="0D0D0D"/>
          <w:sz w:val="32"/>
          <w:szCs w:val="32"/>
        </w:rPr>
      </w:pPr>
      <w:r>
        <w:rPr>
          <w:rFonts w:cs="Times"/>
          <w:b/>
          <w:bCs/>
          <w:i/>
          <w:iCs/>
          <w:color w:val="0D0D0D"/>
          <w:sz w:val="32"/>
          <w:szCs w:val="32"/>
        </w:rPr>
        <w:t xml:space="preserve">Website Link:        </w:t>
      </w:r>
      <w:r w:rsidR="00E25C33" w:rsidRPr="00E25C33">
        <w:rPr>
          <w:rFonts w:cs="Times"/>
          <w:b/>
          <w:bCs/>
          <w:i/>
          <w:iCs/>
          <w:color w:val="0D0D0D"/>
          <w:sz w:val="32"/>
          <w:szCs w:val="32"/>
        </w:rPr>
        <w:t>https://ratneshwarpandey12220865.github.io/ecommercewebsite2/</w:t>
      </w:r>
    </w:p>
    <w:p w14:paraId="359536F8" w14:textId="77777777" w:rsidR="009D5895" w:rsidRDefault="009D5895">
      <w:p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rPr>
          <w:rFonts w:cs="Times"/>
          <w:b/>
          <w:bCs/>
          <w:color w:val="0D0D0D"/>
          <w:sz w:val="32"/>
          <w:szCs w:val="32"/>
        </w:rPr>
      </w:pPr>
    </w:p>
    <w:p w14:paraId="386AA408" w14:textId="77777777" w:rsidR="009D5895" w:rsidRDefault="009D5895">
      <w:pPr>
        <w:pBdr>
          <w:top w:val="single" w:sz="2" w:space="0" w:color="E3E3E3"/>
          <w:left w:val="single" w:sz="2" w:space="5" w:color="E3E3E3"/>
          <w:bottom w:val="single" w:sz="2" w:space="0" w:color="E3E3E3"/>
          <w:right w:val="single" w:sz="2" w:space="0" w:color="E3E3E3"/>
        </w:pBdr>
        <w:shd w:val="clear" w:color="auto" w:fill="FFFFFF"/>
        <w:tabs>
          <w:tab w:val="clear" w:pos="180"/>
          <w:tab w:val="clear" w:pos="360"/>
          <w:tab w:val="clear" w:pos="720"/>
        </w:tabs>
        <w:rPr>
          <w:rFonts w:cs="Times"/>
          <w:b/>
          <w:bCs/>
          <w:color w:val="0D0D0D"/>
          <w:sz w:val="32"/>
          <w:szCs w:val="32"/>
        </w:rPr>
      </w:pPr>
    </w:p>
    <w:p w14:paraId="6E239BDF" w14:textId="599E5FF9" w:rsidR="002564D7" w:rsidRDefault="009D5895" w:rsidP="002564D7">
      <w:pPr>
        <w:tabs>
          <w:tab w:val="clear" w:pos="180"/>
          <w:tab w:val="clear" w:pos="360"/>
          <w:tab w:val="clear" w:pos="720"/>
        </w:tabs>
        <w:suppressAutoHyphens w:val="0"/>
        <w:spacing w:before="100" w:beforeAutospacing="1" w:after="100" w:afterAutospacing="1"/>
        <w:rPr>
          <w:rFonts w:ascii="Times New Roman" w:eastAsia="Times New Roman" w:hAnsi="Times New Roman"/>
          <w:szCs w:val="24"/>
          <w:lang w:val="en-IN" w:eastAsia="en-IN"/>
        </w:rPr>
      </w:pPr>
      <w:r w:rsidRPr="002564D7">
        <w:rPr>
          <w:rFonts w:ascii="Times New Roman" w:eastAsia="Times New Roman" w:hAnsi="Times New Roman"/>
          <w:noProof/>
          <w:szCs w:val="24"/>
          <w:lang w:val="en-IN" w:eastAsia="en-IN"/>
        </w:rPr>
        <w:drawing>
          <wp:inline distT="0" distB="0" distL="0" distR="0" wp14:anchorId="2BB6BFA3" wp14:editId="445A5C94">
            <wp:extent cx="8312150" cy="42799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8312150" cy="4279900"/>
                    </a:xfrm>
                    <a:prstGeom prst="rect">
                      <a:avLst/>
                    </a:prstGeom>
                    <a:noFill/>
                    <a:ln>
                      <a:noFill/>
                    </a:ln>
                  </pic:spPr>
                </pic:pic>
              </a:graphicData>
            </a:graphic>
          </wp:inline>
        </w:drawing>
      </w:r>
    </w:p>
    <w:p w14:paraId="671FB976" w14:textId="005E3F06" w:rsidR="002564D7" w:rsidRDefault="009D5895" w:rsidP="002564D7">
      <w:pPr>
        <w:tabs>
          <w:tab w:val="clear" w:pos="180"/>
          <w:tab w:val="clear" w:pos="360"/>
          <w:tab w:val="clear" w:pos="720"/>
        </w:tabs>
        <w:suppressAutoHyphens w:val="0"/>
        <w:spacing w:before="100" w:beforeAutospacing="1" w:after="100" w:afterAutospacing="1"/>
        <w:rPr>
          <w:rFonts w:ascii="Times New Roman" w:eastAsia="Times New Roman" w:hAnsi="Times New Roman"/>
          <w:szCs w:val="24"/>
          <w:lang w:val="en-IN" w:eastAsia="en-IN"/>
        </w:rPr>
      </w:pPr>
      <w:r w:rsidRPr="002564D7">
        <w:rPr>
          <w:rFonts w:ascii="Times New Roman" w:eastAsia="Times New Roman" w:hAnsi="Times New Roman"/>
          <w:noProof/>
          <w:szCs w:val="24"/>
          <w:lang w:val="en-IN" w:eastAsia="en-IN"/>
        </w:rPr>
        <w:drawing>
          <wp:inline distT="0" distB="0" distL="0" distR="0" wp14:anchorId="1CE28C3C" wp14:editId="561BB792">
            <wp:extent cx="8324850" cy="43307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8324850" cy="4330700"/>
                    </a:xfrm>
                    <a:prstGeom prst="rect">
                      <a:avLst/>
                    </a:prstGeom>
                    <a:noFill/>
                    <a:ln>
                      <a:noFill/>
                    </a:ln>
                  </pic:spPr>
                </pic:pic>
              </a:graphicData>
            </a:graphic>
          </wp:inline>
        </w:drawing>
      </w:r>
    </w:p>
    <w:p w14:paraId="471AE305" w14:textId="1B121EDE" w:rsidR="002564D7" w:rsidRDefault="009D5895" w:rsidP="002564D7">
      <w:pPr>
        <w:tabs>
          <w:tab w:val="clear" w:pos="180"/>
          <w:tab w:val="clear" w:pos="360"/>
          <w:tab w:val="clear" w:pos="720"/>
        </w:tabs>
        <w:suppressAutoHyphens w:val="0"/>
        <w:spacing w:before="100" w:beforeAutospacing="1" w:after="100" w:afterAutospacing="1"/>
        <w:rPr>
          <w:rFonts w:ascii="Times New Roman" w:eastAsia="Times New Roman" w:hAnsi="Times New Roman"/>
          <w:szCs w:val="24"/>
          <w:lang w:val="en-IN" w:eastAsia="en-IN"/>
        </w:rPr>
      </w:pPr>
      <w:r w:rsidRPr="002564D7">
        <w:rPr>
          <w:rFonts w:ascii="Times New Roman" w:eastAsia="Times New Roman" w:hAnsi="Times New Roman"/>
          <w:noProof/>
          <w:szCs w:val="24"/>
          <w:lang w:val="en-IN" w:eastAsia="en-IN"/>
        </w:rPr>
        <w:drawing>
          <wp:inline distT="0" distB="0" distL="0" distR="0" wp14:anchorId="3A2AA03B" wp14:editId="20CAB1C2">
            <wp:extent cx="8401050" cy="434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8401050" cy="4349750"/>
                    </a:xfrm>
                    <a:prstGeom prst="rect">
                      <a:avLst/>
                    </a:prstGeom>
                    <a:noFill/>
                    <a:ln>
                      <a:noFill/>
                    </a:ln>
                  </pic:spPr>
                </pic:pic>
              </a:graphicData>
            </a:graphic>
          </wp:inline>
        </w:drawing>
      </w:r>
    </w:p>
    <w:p w14:paraId="6D841A05" w14:textId="6CAEAD4B" w:rsidR="002564D7" w:rsidRDefault="009D5895" w:rsidP="002564D7">
      <w:pPr>
        <w:tabs>
          <w:tab w:val="clear" w:pos="180"/>
          <w:tab w:val="clear" w:pos="360"/>
          <w:tab w:val="clear" w:pos="720"/>
        </w:tabs>
        <w:suppressAutoHyphens w:val="0"/>
        <w:spacing w:before="100" w:beforeAutospacing="1" w:after="100" w:afterAutospacing="1"/>
        <w:rPr>
          <w:rFonts w:ascii="Times New Roman" w:eastAsia="Times New Roman" w:hAnsi="Times New Roman"/>
          <w:szCs w:val="24"/>
          <w:lang w:val="en-IN" w:eastAsia="en-IN"/>
        </w:rPr>
      </w:pPr>
      <w:r w:rsidRPr="002564D7">
        <w:rPr>
          <w:rFonts w:ascii="Times New Roman" w:eastAsia="Times New Roman" w:hAnsi="Times New Roman"/>
          <w:noProof/>
          <w:szCs w:val="24"/>
          <w:lang w:val="en-IN" w:eastAsia="en-IN"/>
        </w:rPr>
        <w:drawing>
          <wp:inline distT="0" distB="0" distL="0" distR="0" wp14:anchorId="1051C763" wp14:editId="208014E7">
            <wp:extent cx="8445500" cy="4191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8445500" cy="4191000"/>
                    </a:xfrm>
                    <a:prstGeom prst="rect">
                      <a:avLst/>
                    </a:prstGeom>
                    <a:noFill/>
                    <a:ln>
                      <a:noFill/>
                    </a:ln>
                  </pic:spPr>
                </pic:pic>
              </a:graphicData>
            </a:graphic>
          </wp:inline>
        </w:drawing>
      </w:r>
    </w:p>
    <w:p w14:paraId="7FE71E89" w14:textId="04AF56B0" w:rsidR="002564D7" w:rsidRPr="002564D7" w:rsidRDefault="009D5895" w:rsidP="002564D7">
      <w:pPr>
        <w:tabs>
          <w:tab w:val="clear" w:pos="180"/>
          <w:tab w:val="clear" w:pos="360"/>
          <w:tab w:val="clear" w:pos="720"/>
        </w:tabs>
        <w:suppressAutoHyphens w:val="0"/>
        <w:spacing w:before="100" w:beforeAutospacing="1" w:after="100" w:afterAutospacing="1"/>
        <w:rPr>
          <w:rFonts w:ascii="Times New Roman" w:eastAsia="Times New Roman" w:hAnsi="Times New Roman"/>
          <w:szCs w:val="24"/>
          <w:lang w:val="en-IN" w:eastAsia="en-IN"/>
        </w:rPr>
      </w:pPr>
      <w:r w:rsidRPr="002564D7">
        <w:rPr>
          <w:rFonts w:ascii="Times New Roman" w:eastAsia="Times New Roman" w:hAnsi="Times New Roman"/>
          <w:noProof/>
          <w:szCs w:val="24"/>
          <w:lang w:val="en-IN" w:eastAsia="en-IN"/>
        </w:rPr>
        <w:drawing>
          <wp:inline distT="0" distB="0" distL="0" distR="0" wp14:anchorId="2C5ACD2D" wp14:editId="1BC8E2BE">
            <wp:extent cx="8521700" cy="40957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8521700" cy="4095750"/>
                    </a:xfrm>
                    <a:prstGeom prst="rect">
                      <a:avLst/>
                    </a:prstGeom>
                    <a:noFill/>
                    <a:ln>
                      <a:noFill/>
                    </a:ln>
                  </pic:spPr>
                </pic:pic>
              </a:graphicData>
            </a:graphic>
          </wp:inline>
        </w:drawing>
      </w:r>
    </w:p>
    <w:p w14:paraId="608B5D30" w14:textId="3F909901" w:rsidR="009D5895" w:rsidRPr="002564D7" w:rsidRDefault="009D5895" w:rsidP="002564D7">
      <w:pPr>
        <w:tabs>
          <w:tab w:val="clear" w:pos="180"/>
          <w:tab w:val="clear" w:pos="360"/>
          <w:tab w:val="clear" w:pos="720"/>
        </w:tabs>
        <w:suppressAutoHyphens w:val="0"/>
        <w:spacing w:before="100" w:beforeAutospacing="1" w:after="100" w:afterAutospacing="1"/>
        <w:rPr>
          <w:rFonts w:ascii="Times New Roman" w:eastAsia="Times New Roman" w:hAnsi="Times New Roman"/>
          <w:szCs w:val="24"/>
          <w:lang w:val="en-IN" w:eastAsia="en-IN"/>
        </w:rPr>
      </w:pPr>
      <w:r w:rsidRPr="002564D7">
        <w:rPr>
          <w:rFonts w:ascii="Times New Roman" w:eastAsia="Times New Roman" w:hAnsi="Times New Roman"/>
          <w:noProof/>
          <w:szCs w:val="24"/>
          <w:lang w:val="en-IN" w:eastAsia="en-IN"/>
        </w:rPr>
        <w:drawing>
          <wp:inline distT="0" distB="0" distL="0" distR="0" wp14:anchorId="327DF145" wp14:editId="28B4EA63">
            <wp:extent cx="8547100" cy="41465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8547100" cy="4146550"/>
                    </a:xfrm>
                    <a:prstGeom prst="rect">
                      <a:avLst/>
                    </a:prstGeom>
                    <a:noFill/>
                    <a:ln>
                      <a:noFill/>
                    </a:ln>
                  </pic:spPr>
                </pic:pic>
              </a:graphicData>
            </a:graphic>
          </wp:inline>
        </w:drawing>
      </w:r>
    </w:p>
    <w:p w14:paraId="5D82D82C" w14:textId="77777777" w:rsidR="009D5895" w:rsidRDefault="009D5895" w:rsidP="002564D7">
      <w:pPr>
        <w:pStyle w:val="Heading2"/>
        <w:pageBreakBefore/>
        <w:numPr>
          <w:ilvl w:val="0"/>
          <w:numId w:val="0"/>
        </w:numPr>
      </w:pPr>
    </w:p>
    <w:p w14:paraId="7FABF2BC" w14:textId="77777777" w:rsidR="009D5895" w:rsidRDefault="009D5895"/>
    <w:p w14:paraId="028C25F0" w14:textId="77777777" w:rsidR="009D5895" w:rsidRDefault="009D5895">
      <w:pPr>
        <w:pageBreakBefore/>
      </w:pPr>
      <w:r>
        <w:t>HTML CODE</w:t>
      </w:r>
    </w:p>
    <w:p w14:paraId="5598239B" w14:textId="77777777" w:rsidR="009D5895" w:rsidRDefault="009D5895">
      <w:r>
        <w:t>&lt;!DOCTYPE html&gt;</w:t>
      </w:r>
    </w:p>
    <w:p w14:paraId="489ACCB9" w14:textId="77777777" w:rsidR="009D5895" w:rsidRDefault="009D5895">
      <w:r>
        <w:t>&lt;html lang="en"&gt;</w:t>
      </w:r>
    </w:p>
    <w:p w14:paraId="75ACB6C3" w14:textId="77777777" w:rsidR="009D5895" w:rsidRDefault="009D5895">
      <w:r>
        <w:t>&lt;head&gt;</w:t>
      </w:r>
    </w:p>
    <w:p w14:paraId="7DEC43B5" w14:textId="77777777" w:rsidR="009D5895" w:rsidRDefault="009D5895">
      <w:r>
        <w:rPr>
          <w:rFonts w:cs="Times"/>
        </w:rPr>
        <w:t xml:space="preserve">    </w:t>
      </w:r>
      <w:r>
        <w:t>&lt;meta charset="UTF-8"&gt;</w:t>
      </w:r>
    </w:p>
    <w:p w14:paraId="6BEE741B" w14:textId="77777777" w:rsidR="009D5895" w:rsidRDefault="009D5895">
      <w:r>
        <w:rPr>
          <w:rFonts w:cs="Times"/>
        </w:rPr>
        <w:t xml:space="preserve">    </w:t>
      </w:r>
      <w:r>
        <w:t>&lt;meta name="viewport" content="width=device-width, initial-scale=1.0"&gt;</w:t>
      </w:r>
    </w:p>
    <w:p w14:paraId="35E92BAA" w14:textId="77777777" w:rsidR="009D5895" w:rsidRDefault="009D5895">
      <w:r>
        <w:rPr>
          <w:rFonts w:cs="Times"/>
        </w:rPr>
        <w:t xml:space="preserve">    </w:t>
      </w:r>
      <w:r>
        <w:t>&lt;title&gt;All Products - Cozystore&lt;/title&gt;</w:t>
      </w:r>
    </w:p>
    <w:p w14:paraId="4D3CFC56" w14:textId="77777777" w:rsidR="009D5895" w:rsidRDefault="009D5895">
      <w:r>
        <w:rPr>
          <w:rFonts w:cs="Times"/>
        </w:rPr>
        <w:t xml:space="preserve">    </w:t>
      </w:r>
      <w:r>
        <w:t>&lt;link rel="stylesheet" href="shopping.css"&gt;</w:t>
      </w:r>
    </w:p>
    <w:p w14:paraId="37A95871" w14:textId="77777777" w:rsidR="009D5895" w:rsidRDefault="009D5895">
      <w:r>
        <w:rPr>
          <w:rFonts w:cs="Times"/>
        </w:rPr>
        <w:t xml:space="preserve">    </w:t>
      </w:r>
      <w:r>
        <w:t>&lt;link href="https://fonts.googleapis.com/css2?family=Poppins:wght@300;400;500;600;700&amp;display=swap" rel="stylesheet"&gt;</w:t>
      </w:r>
    </w:p>
    <w:p w14:paraId="76B2C1C9" w14:textId="77777777" w:rsidR="009D5895" w:rsidRDefault="009D5895">
      <w:r>
        <w:rPr>
          <w:rFonts w:cs="Times"/>
        </w:rPr>
        <w:t xml:space="preserve">    </w:t>
      </w:r>
      <w:r>
        <w:t>&lt;link rel="stylesheet" href="https://cdnjs.cloudflare.com/ajax/libs/font-awesome/4.7.0/css/font-awesome.min.css"&gt;</w:t>
      </w:r>
    </w:p>
    <w:p w14:paraId="42C13AF3" w14:textId="77777777" w:rsidR="009D5895" w:rsidRDefault="009D5895">
      <w:r>
        <w:t>&lt;/head&gt;</w:t>
      </w:r>
    </w:p>
    <w:p w14:paraId="09FF4ABB" w14:textId="77777777" w:rsidR="009D5895" w:rsidRDefault="009D5895">
      <w:r>
        <w:t>&lt;body&gt;</w:t>
      </w:r>
    </w:p>
    <w:p w14:paraId="21E2A23B" w14:textId="77777777" w:rsidR="009D5895" w:rsidRDefault="009D5895"/>
    <w:p w14:paraId="0E76710D" w14:textId="77777777" w:rsidR="009D5895" w:rsidRDefault="009D5895">
      <w:r>
        <w:rPr>
          <w:rFonts w:cs="Times"/>
        </w:rPr>
        <w:t xml:space="preserve">    </w:t>
      </w:r>
      <w:r>
        <w:t xml:space="preserve">&lt;div class="container"&gt; </w:t>
      </w:r>
    </w:p>
    <w:p w14:paraId="70DBBB5D" w14:textId="77777777" w:rsidR="009D5895" w:rsidRDefault="009D5895">
      <w:r>
        <w:rPr>
          <w:rFonts w:cs="Times"/>
        </w:rPr>
        <w:t xml:space="preserve">        </w:t>
      </w:r>
      <w:r>
        <w:t>&lt;div class="navbar"&gt;</w:t>
      </w:r>
    </w:p>
    <w:p w14:paraId="38AFCF1A" w14:textId="77777777" w:rsidR="009D5895" w:rsidRDefault="009D5895">
      <w:r>
        <w:rPr>
          <w:rFonts w:cs="Times"/>
        </w:rPr>
        <w:t xml:space="preserve">        </w:t>
      </w:r>
      <w:r>
        <w:t>&lt;div class="logo"&gt;</w:t>
      </w:r>
    </w:p>
    <w:p w14:paraId="4BA8FD13" w14:textId="77777777" w:rsidR="009D5895" w:rsidRDefault="009D5895">
      <w:r>
        <w:rPr>
          <w:rFonts w:cs="Times"/>
        </w:rPr>
        <w:t xml:space="preserve">            </w:t>
      </w:r>
      <w:r>
        <w:t>&lt;img src="https://siddhivinayakfoods.com/wp-content/uploads/2023/03/Siddhivinayak-Biscuit-Logo-1024x693.png" width="150px"&gt;</w:t>
      </w:r>
    </w:p>
    <w:p w14:paraId="2D019992" w14:textId="77777777" w:rsidR="009D5895" w:rsidRDefault="009D5895"/>
    <w:p w14:paraId="316D3D72" w14:textId="77777777" w:rsidR="009D5895" w:rsidRDefault="009D5895">
      <w:r>
        <w:rPr>
          <w:rFonts w:cs="Times"/>
        </w:rPr>
        <w:t xml:space="preserve">        </w:t>
      </w:r>
      <w:r>
        <w:t>&lt;/div&gt;</w:t>
      </w:r>
    </w:p>
    <w:p w14:paraId="46DB1C39" w14:textId="77777777" w:rsidR="009D5895" w:rsidRDefault="009D5895">
      <w:r>
        <w:rPr>
          <w:rFonts w:cs="Times"/>
        </w:rPr>
        <w:t xml:space="preserve">        </w:t>
      </w:r>
      <w:r>
        <w:t>&lt;nav&gt;</w:t>
      </w:r>
    </w:p>
    <w:p w14:paraId="5ED6A06E" w14:textId="77777777" w:rsidR="009D5895" w:rsidRDefault="009D5895">
      <w:r>
        <w:rPr>
          <w:rFonts w:cs="Times"/>
        </w:rPr>
        <w:t xml:space="preserve">            </w:t>
      </w:r>
      <w:r>
        <w:t>&lt;ul id="MenuItems"&gt;</w:t>
      </w:r>
    </w:p>
    <w:p w14:paraId="6AD5811D" w14:textId="77777777" w:rsidR="009D5895" w:rsidRDefault="009D5895">
      <w:r>
        <w:rPr>
          <w:rFonts w:cs="Times"/>
        </w:rPr>
        <w:t xml:space="preserve">                </w:t>
      </w:r>
      <w:r>
        <w:t>&lt;h1&gt;Welcome to Sri Siddhi Vinayaka Tiffin Services!!&lt;/h1&gt;</w:t>
      </w:r>
    </w:p>
    <w:p w14:paraId="1BC7179E" w14:textId="77777777" w:rsidR="009D5895" w:rsidRDefault="009D5895"/>
    <w:p w14:paraId="3FE1D965" w14:textId="77777777" w:rsidR="009D5895" w:rsidRDefault="009D5895">
      <w:r>
        <w:rPr>
          <w:rFonts w:cs="Times"/>
        </w:rPr>
        <w:t xml:space="preserve">            </w:t>
      </w:r>
      <w:r>
        <w:t>&lt;/ul&gt;</w:t>
      </w:r>
    </w:p>
    <w:p w14:paraId="565DDF17" w14:textId="77777777" w:rsidR="009D5895" w:rsidRDefault="009D5895">
      <w:r>
        <w:rPr>
          <w:rFonts w:cs="Times"/>
        </w:rPr>
        <w:t xml:space="preserve">        </w:t>
      </w:r>
      <w:r>
        <w:t>&lt;/nav&gt;</w:t>
      </w:r>
    </w:p>
    <w:p w14:paraId="6A4468AB" w14:textId="77777777" w:rsidR="009D5895" w:rsidRDefault="009D5895">
      <w:r>
        <w:rPr>
          <w:rFonts w:cs="Times"/>
        </w:rPr>
        <w:t xml:space="preserve">        </w:t>
      </w:r>
    </w:p>
    <w:p w14:paraId="5D7056DD" w14:textId="77777777" w:rsidR="009D5895" w:rsidRDefault="009D5895">
      <w:r>
        <w:rPr>
          <w:rFonts w:cs="Times"/>
        </w:rPr>
        <w:t xml:space="preserve">       </w:t>
      </w:r>
    </w:p>
    <w:p w14:paraId="39C147F5" w14:textId="77777777" w:rsidR="009D5895" w:rsidRDefault="009D5895">
      <w:r>
        <w:rPr>
          <w:rFonts w:cs="Times"/>
        </w:rPr>
        <w:t xml:space="preserve">    </w:t>
      </w:r>
      <w:r>
        <w:t>&lt;/div&gt;</w:t>
      </w:r>
    </w:p>
    <w:p w14:paraId="46F25C84" w14:textId="77777777" w:rsidR="009D5895" w:rsidRDefault="009D5895">
      <w:r>
        <w:t>&lt;/div&gt;</w:t>
      </w:r>
    </w:p>
    <w:p w14:paraId="5AD41DFA" w14:textId="77777777" w:rsidR="009D5895" w:rsidRDefault="009D5895">
      <w:r>
        <w:t>&lt;!---------accountpage------&gt;</w:t>
      </w:r>
    </w:p>
    <w:p w14:paraId="168EDA7D" w14:textId="77777777" w:rsidR="009D5895" w:rsidRDefault="009D5895">
      <w:r>
        <w:t>&lt;div class="account-page"&gt;</w:t>
      </w:r>
    </w:p>
    <w:p w14:paraId="016098A6" w14:textId="77777777" w:rsidR="009D5895" w:rsidRDefault="009D5895">
      <w:r>
        <w:rPr>
          <w:rFonts w:cs="Times"/>
        </w:rPr>
        <w:t xml:space="preserve">    </w:t>
      </w:r>
      <w:r>
        <w:t>&lt;div class="container"&gt;</w:t>
      </w:r>
    </w:p>
    <w:p w14:paraId="71CCC45C" w14:textId="77777777" w:rsidR="009D5895" w:rsidRDefault="009D5895">
      <w:r>
        <w:rPr>
          <w:rFonts w:cs="Times"/>
        </w:rPr>
        <w:t xml:space="preserve">        </w:t>
      </w:r>
      <w:r>
        <w:t>&lt;div class="row"&gt;</w:t>
      </w:r>
    </w:p>
    <w:p w14:paraId="5795F622" w14:textId="77777777" w:rsidR="009D5895" w:rsidRDefault="009D5895">
      <w:r>
        <w:rPr>
          <w:rFonts w:cs="Times"/>
        </w:rPr>
        <w:t xml:space="preserve">            </w:t>
      </w:r>
      <w:r>
        <w:t>&lt;div class="col-1"&gt;</w:t>
      </w:r>
    </w:p>
    <w:p w14:paraId="2F104D58" w14:textId="77777777" w:rsidR="009D5895" w:rsidRDefault="009D5895">
      <w:r>
        <w:rPr>
          <w:rFonts w:cs="Times"/>
        </w:rPr>
        <w:t xml:space="preserve">                </w:t>
      </w:r>
      <w:r>
        <w:t>&lt;img src="https://media.istockphoto.com/id/1292563627/photo/assorted-south-indian-breakfast-foods-on-wooden-background-ghee-dosa-uttappam-medhu-vada.jpg?s=612x612&amp;w=0&amp;k=20&amp;c=HvuYT3RiWj5YsvP2_pJrSWIcZUXhnTKqjKhdN3j_SgY=" width="100%"&gt;</w:t>
      </w:r>
    </w:p>
    <w:p w14:paraId="1F73FE64" w14:textId="77777777" w:rsidR="009D5895" w:rsidRDefault="009D5895">
      <w:r>
        <w:rPr>
          <w:rFonts w:cs="Times"/>
        </w:rPr>
        <w:t xml:space="preserve">            </w:t>
      </w:r>
      <w:r>
        <w:t>&lt;/div&gt;</w:t>
      </w:r>
    </w:p>
    <w:p w14:paraId="3FF2F880" w14:textId="77777777" w:rsidR="009D5895" w:rsidRDefault="009D5895">
      <w:r>
        <w:rPr>
          <w:rFonts w:cs="Times"/>
        </w:rPr>
        <w:t xml:space="preserve">            </w:t>
      </w:r>
      <w:r>
        <w:t>&lt;div class="col-1"&gt;</w:t>
      </w:r>
    </w:p>
    <w:p w14:paraId="67342CDA" w14:textId="77777777" w:rsidR="009D5895" w:rsidRDefault="009D5895">
      <w:r>
        <w:rPr>
          <w:rFonts w:cs="Times"/>
        </w:rPr>
        <w:t xml:space="preserve">                </w:t>
      </w:r>
      <w:r>
        <w:t>&lt;div class="form-container"&gt;</w:t>
      </w:r>
    </w:p>
    <w:p w14:paraId="57A985AE" w14:textId="77777777" w:rsidR="009D5895" w:rsidRDefault="009D5895">
      <w:r>
        <w:rPr>
          <w:rFonts w:cs="Times"/>
        </w:rPr>
        <w:t xml:space="preserve">                    </w:t>
      </w:r>
      <w:r>
        <w:t>&lt;div class="form-btn"&gt;</w:t>
      </w:r>
    </w:p>
    <w:p w14:paraId="1D7A3FED" w14:textId="77777777" w:rsidR="009D5895" w:rsidRDefault="009D5895">
      <w:r>
        <w:rPr>
          <w:rFonts w:cs="Times"/>
        </w:rPr>
        <w:t xml:space="preserve">                        </w:t>
      </w:r>
      <w:r>
        <w:t>&lt;span onclick="login()"&gt;Login&lt;/span&gt;</w:t>
      </w:r>
    </w:p>
    <w:p w14:paraId="75F32729" w14:textId="77777777" w:rsidR="009D5895" w:rsidRDefault="009D5895">
      <w:r>
        <w:rPr>
          <w:rFonts w:cs="Times"/>
        </w:rPr>
        <w:t xml:space="preserve">                        </w:t>
      </w:r>
      <w:r>
        <w:t>&lt;span onclick="register()"&gt;Register&lt;/span&gt;</w:t>
      </w:r>
    </w:p>
    <w:p w14:paraId="0C32355A" w14:textId="77777777" w:rsidR="009D5895" w:rsidRDefault="009D5895">
      <w:r>
        <w:rPr>
          <w:rFonts w:cs="Times"/>
        </w:rPr>
        <w:t xml:space="preserve">                        </w:t>
      </w:r>
      <w:r>
        <w:t>&lt;hr id="Indicator"&gt;</w:t>
      </w:r>
    </w:p>
    <w:p w14:paraId="7D356F12" w14:textId="77777777" w:rsidR="009D5895" w:rsidRDefault="009D5895">
      <w:r>
        <w:rPr>
          <w:rFonts w:cs="Times"/>
        </w:rPr>
        <w:t xml:space="preserve">                    </w:t>
      </w:r>
      <w:r>
        <w:t>&lt;/div&gt;</w:t>
      </w:r>
    </w:p>
    <w:p w14:paraId="05F2FA48" w14:textId="77777777" w:rsidR="009D5895" w:rsidRDefault="009D5895">
      <w:r>
        <w:rPr>
          <w:rFonts w:cs="Times"/>
        </w:rPr>
        <w:t xml:space="preserve">                    </w:t>
      </w:r>
      <w:r>
        <w:t>&lt;form id="LoginForm"&gt;</w:t>
      </w:r>
    </w:p>
    <w:p w14:paraId="55784FA2" w14:textId="77777777" w:rsidR="009D5895" w:rsidRDefault="009D5895">
      <w:r>
        <w:rPr>
          <w:rFonts w:cs="Times"/>
        </w:rPr>
        <w:t xml:space="preserve">                        </w:t>
      </w:r>
      <w:r>
        <w:t>&lt;input type="text" placeholder="Username"&gt;</w:t>
      </w:r>
    </w:p>
    <w:p w14:paraId="0393CB87" w14:textId="77777777" w:rsidR="009D5895" w:rsidRDefault="009D5895">
      <w:r>
        <w:rPr>
          <w:rFonts w:cs="Times"/>
        </w:rPr>
        <w:t xml:space="preserve">                        </w:t>
      </w:r>
      <w:r>
        <w:t>&lt;input type="password" placeholder="Password"&gt;</w:t>
      </w:r>
    </w:p>
    <w:p w14:paraId="57F3AD11" w14:textId="77777777" w:rsidR="009D5895" w:rsidRDefault="009D5895">
      <w:r>
        <w:rPr>
          <w:rFonts w:cs="Times"/>
        </w:rPr>
        <w:t xml:space="preserve">                        </w:t>
      </w:r>
      <w:r>
        <w:t>&lt;button type="submit" class="btn"&gt;Login&lt;/button&gt;</w:t>
      </w:r>
    </w:p>
    <w:p w14:paraId="3A4359C4" w14:textId="77777777" w:rsidR="009D5895" w:rsidRDefault="009D5895">
      <w:r>
        <w:rPr>
          <w:rFonts w:cs="Times"/>
        </w:rPr>
        <w:t xml:space="preserve">                        </w:t>
      </w:r>
      <w:r>
        <w:t>&lt;a href=""&gt;Forgot password?&lt;/a&gt;</w:t>
      </w:r>
    </w:p>
    <w:p w14:paraId="44D77FF5" w14:textId="77777777" w:rsidR="009D5895" w:rsidRDefault="009D5895">
      <w:r>
        <w:rPr>
          <w:rFonts w:cs="Times"/>
        </w:rPr>
        <w:t xml:space="preserve">                    </w:t>
      </w:r>
      <w:r>
        <w:t>&lt;/form&gt;</w:t>
      </w:r>
    </w:p>
    <w:p w14:paraId="1A54A5FC" w14:textId="77777777" w:rsidR="009D5895" w:rsidRDefault="009D5895">
      <w:r>
        <w:rPr>
          <w:rFonts w:cs="Times"/>
        </w:rPr>
        <w:t xml:space="preserve">                    </w:t>
      </w:r>
      <w:r>
        <w:t>&lt;form id="regform" &gt;</w:t>
      </w:r>
    </w:p>
    <w:p w14:paraId="3C706F11" w14:textId="77777777" w:rsidR="009D5895" w:rsidRDefault="009D5895">
      <w:r>
        <w:rPr>
          <w:rFonts w:cs="Times"/>
        </w:rPr>
        <w:t xml:space="preserve">                        </w:t>
      </w:r>
      <w:r>
        <w:t>&lt;input type="text" placeholder="Username"&gt;</w:t>
      </w:r>
    </w:p>
    <w:p w14:paraId="4061B3B2" w14:textId="77777777" w:rsidR="009D5895" w:rsidRDefault="009D5895">
      <w:r>
        <w:rPr>
          <w:rFonts w:cs="Times"/>
        </w:rPr>
        <w:t xml:space="preserve">                        </w:t>
      </w:r>
      <w:r>
        <w:t>&lt;input type="email" placeholder="Email"&gt;</w:t>
      </w:r>
    </w:p>
    <w:p w14:paraId="7F37894E" w14:textId="77777777" w:rsidR="009D5895" w:rsidRDefault="009D5895">
      <w:r>
        <w:rPr>
          <w:rFonts w:cs="Times"/>
        </w:rPr>
        <w:t xml:space="preserve">                        </w:t>
      </w:r>
      <w:r>
        <w:t>&lt;input type="password" placeholder="Password"&gt;</w:t>
      </w:r>
    </w:p>
    <w:p w14:paraId="109B66C8" w14:textId="77777777" w:rsidR="009D5895" w:rsidRDefault="009D5895">
      <w:r>
        <w:rPr>
          <w:rFonts w:cs="Times"/>
        </w:rPr>
        <w:t xml:space="preserve">                        </w:t>
      </w:r>
      <w:r>
        <w:t>&lt;button type="submit" class="btn"&gt;Register&lt;/button&gt;</w:t>
      </w:r>
    </w:p>
    <w:p w14:paraId="34C2BA6F" w14:textId="77777777" w:rsidR="009D5895" w:rsidRDefault="009D5895">
      <w:r>
        <w:rPr>
          <w:rFonts w:cs="Times"/>
        </w:rPr>
        <w:t xml:space="preserve">                       </w:t>
      </w:r>
    </w:p>
    <w:p w14:paraId="2D76FB82" w14:textId="77777777" w:rsidR="009D5895" w:rsidRDefault="009D5895">
      <w:r>
        <w:rPr>
          <w:rFonts w:cs="Times"/>
        </w:rPr>
        <w:t xml:space="preserve">                    </w:t>
      </w:r>
      <w:r>
        <w:t>&lt;/form&gt;</w:t>
      </w:r>
    </w:p>
    <w:p w14:paraId="489B7322" w14:textId="77777777" w:rsidR="009D5895" w:rsidRDefault="009D5895">
      <w:r>
        <w:rPr>
          <w:rFonts w:cs="Times"/>
        </w:rPr>
        <w:t xml:space="preserve">                </w:t>
      </w:r>
      <w:r>
        <w:t>&lt;/div&gt;</w:t>
      </w:r>
    </w:p>
    <w:p w14:paraId="0E9CAF14" w14:textId="77777777" w:rsidR="009D5895" w:rsidRDefault="009D5895">
      <w:r>
        <w:rPr>
          <w:rFonts w:cs="Times"/>
        </w:rPr>
        <w:t xml:space="preserve">            </w:t>
      </w:r>
      <w:r>
        <w:t>&lt;/div&gt;</w:t>
      </w:r>
    </w:p>
    <w:p w14:paraId="2BF54FEF" w14:textId="77777777" w:rsidR="009D5895" w:rsidRDefault="009D5895">
      <w:r>
        <w:rPr>
          <w:rFonts w:cs="Times"/>
        </w:rPr>
        <w:t xml:space="preserve">            </w:t>
      </w:r>
    </w:p>
    <w:p w14:paraId="7D084A1B" w14:textId="77777777" w:rsidR="009D5895" w:rsidRDefault="009D5895">
      <w:r>
        <w:rPr>
          <w:rFonts w:cs="Times"/>
        </w:rPr>
        <w:t xml:space="preserve">        </w:t>
      </w:r>
      <w:r>
        <w:t>&lt;/div&gt;</w:t>
      </w:r>
    </w:p>
    <w:p w14:paraId="420FD62F" w14:textId="77777777" w:rsidR="009D5895" w:rsidRDefault="009D5895">
      <w:r>
        <w:rPr>
          <w:rFonts w:cs="Times"/>
        </w:rPr>
        <w:t xml:space="preserve">    </w:t>
      </w:r>
      <w:r>
        <w:t>&lt;/div&gt;</w:t>
      </w:r>
    </w:p>
    <w:p w14:paraId="7498A3F6" w14:textId="77777777" w:rsidR="009D5895" w:rsidRDefault="009D5895">
      <w:r>
        <w:t>&lt;/div&gt;</w:t>
      </w:r>
    </w:p>
    <w:p w14:paraId="1ED6FADF" w14:textId="77777777" w:rsidR="009D5895" w:rsidRDefault="009D5895">
      <w:r>
        <w:rPr>
          <w:rFonts w:cs="Times"/>
        </w:rPr>
        <w:t xml:space="preserve">            </w:t>
      </w:r>
    </w:p>
    <w:p w14:paraId="38630312" w14:textId="77777777" w:rsidR="009D5895" w:rsidRDefault="009D5895">
      <w:r>
        <w:rPr>
          <w:rFonts w:cs="Times"/>
        </w:rPr>
        <w:t xml:space="preserve">            </w:t>
      </w:r>
    </w:p>
    <w:p w14:paraId="49799D02" w14:textId="77777777" w:rsidR="009D5895" w:rsidRDefault="009D5895"/>
    <w:p w14:paraId="59893CE7" w14:textId="77777777" w:rsidR="009D5895" w:rsidRDefault="009D5895">
      <w:r>
        <w:t>&lt;!------footer------&gt;</w:t>
      </w:r>
    </w:p>
    <w:p w14:paraId="00F24855" w14:textId="77777777" w:rsidR="009D5895" w:rsidRDefault="009D5895">
      <w:r>
        <w:rPr>
          <w:rFonts w:cs="Times"/>
        </w:rPr>
        <w:t xml:space="preserve">  </w:t>
      </w:r>
      <w:r>
        <w:t>&lt;div class="footer"&gt;</w:t>
      </w:r>
    </w:p>
    <w:p w14:paraId="69CD9342" w14:textId="77777777" w:rsidR="009D5895" w:rsidRDefault="009D5895">
      <w:r>
        <w:rPr>
          <w:rFonts w:cs="Times"/>
        </w:rPr>
        <w:t xml:space="preserve">    </w:t>
      </w:r>
      <w:r>
        <w:t>&lt;div class="container"&gt;</w:t>
      </w:r>
    </w:p>
    <w:p w14:paraId="0E973587" w14:textId="77777777" w:rsidR="009D5895" w:rsidRDefault="009D5895">
      <w:r>
        <w:rPr>
          <w:rFonts w:cs="Times"/>
        </w:rPr>
        <w:t xml:space="preserve">        </w:t>
      </w:r>
      <w:r>
        <w:t>&lt;div class="row"&gt;</w:t>
      </w:r>
    </w:p>
    <w:p w14:paraId="59ED4639" w14:textId="77777777" w:rsidR="009D5895" w:rsidRDefault="009D5895">
      <w:r>
        <w:rPr>
          <w:rFonts w:cs="Times"/>
        </w:rPr>
        <w:t xml:space="preserve">            </w:t>
      </w:r>
      <w:r>
        <w:t>&lt;div class="footer-col-1"&gt;</w:t>
      </w:r>
    </w:p>
    <w:p w14:paraId="7EABCBCD" w14:textId="77777777" w:rsidR="009D5895" w:rsidRDefault="009D5895">
      <w:r>
        <w:rPr>
          <w:rFonts w:cs="Times"/>
        </w:rPr>
        <w:t xml:space="preserve">                </w:t>
      </w:r>
      <w:r>
        <w:t>&lt;h3&gt;Download Our App&lt;/h3&gt;</w:t>
      </w:r>
    </w:p>
    <w:p w14:paraId="1FB6622C" w14:textId="77777777" w:rsidR="009D5895" w:rsidRDefault="009D5895">
      <w:r>
        <w:rPr>
          <w:rFonts w:cs="Times"/>
        </w:rPr>
        <w:t xml:space="preserve">                </w:t>
      </w:r>
      <w:r>
        <w:t>&lt;p&gt;Download App for Android and ios mobile phone. &lt;/p&gt;</w:t>
      </w:r>
    </w:p>
    <w:p w14:paraId="32E0FEA3" w14:textId="77777777" w:rsidR="009D5895" w:rsidRDefault="009D5895">
      <w:r>
        <w:rPr>
          <w:rFonts w:cs="Times"/>
        </w:rPr>
        <w:t xml:space="preserve">                </w:t>
      </w:r>
      <w:r>
        <w:t>&lt;div class="app-logo"&gt;</w:t>
      </w:r>
    </w:p>
    <w:p w14:paraId="7C958615" w14:textId="77777777" w:rsidR="009D5895" w:rsidRDefault="009D5895">
      <w:r>
        <w:rPr>
          <w:rFonts w:cs="Times"/>
        </w:rPr>
        <w:t xml:space="preserve">                    </w:t>
      </w:r>
      <w:r>
        <w:t>&lt;img src="play-store.png"&gt;</w:t>
      </w:r>
    </w:p>
    <w:p w14:paraId="0F45CFCA" w14:textId="77777777" w:rsidR="009D5895" w:rsidRDefault="009D5895">
      <w:r>
        <w:rPr>
          <w:rFonts w:cs="Times"/>
        </w:rPr>
        <w:t xml:space="preserve">                    </w:t>
      </w:r>
      <w:r>
        <w:t>&lt;img src="app-store.png"&gt;</w:t>
      </w:r>
    </w:p>
    <w:p w14:paraId="04412B1D" w14:textId="77777777" w:rsidR="009D5895" w:rsidRDefault="009D5895">
      <w:r>
        <w:rPr>
          <w:rFonts w:cs="Times"/>
        </w:rPr>
        <w:t xml:space="preserve">                </w:t>
      </w:r>
      <w:r>
        <w:t>&lt;/div&gt;</w:t>
      </w:r>
    </w:p>
    <w:p w14:paraId="531FA9E3" w14:textId="77777777" w:rsidR="009D5895" w:rsidRDefault="009D5895">
      <w:r>
        <w:rPr>
          <w:rFonts w:cs="Times"/>
        </w:rPr>
        <w:t xml:space="preserve">            </w:t>
      </w:r>
      <w:r>
        <w:t>&lt;/div&gt;</w:t>
      </w:r>
    </w:p>
    <w:p w14:paraId="00C545B5" w14:textId="77777777" w:rsidR="009D5895" w:rsidRDefault="009D5895">
      <w:r>
        <w:rPr>
          <w:rFonts w:cs="Times"/>
        </w:rPr>
        <w:t xml:space="preserve">            </w:t>
      </w:r>
      <w:r>
        <w:t>&lt;div class="footer-col-2"&gt;</w:t>
      </w:r>
    </w:p>
    <w:p w14:paraId="2B0FD4DF" w14:textId="77777777" w:rsidR="009D5895" w:rsidRDefault="009D5895">
      <w:r>
        <w:rPr>
          <w:rFonts w:cs="Times"/>
        </w:rPr>
        <w:t xml:space="preserve">                </w:t>
      </w:r>
      <w:r>
        <w:t>&lt;img src="https://siddhivinayakfoods.com/wp-content/uploads/2023/03/Siddhivinayak-Biscuit-Logo-1024x693.png" width="150px"&gt;</w:t>
      </w:r>
    </w:p>
    <w:p w14:paraId="1966379F" w14:textId="77777777" w:rsidR="009D5895" w:rsidRDefault="009D5895"/>
    <w:p w14:paraId="01708E1E" w14:textId="77777777" w:rsidR="009D5895" w:rsidRDefault="009D5895">
      <w:r>
        <w:rPr>
          <w:rFonts w:cs="Times"/>
        </w:rPr>
        <w:t xml:space="preserve">                </w:t>
      </w:r>
      <w:r>
        <w:t>&lt;p&gt;Our Purpose Is To Sustainably Make the Pleasure and Benefits of Comfortable Accesible to the Many.&lt;/p&gt;</w:t>
      </w:r>
    </w:p>
    <w:p w14:paraId="5608CB55" w14:textId="77777777" w:rsidR="009D5895" w:rsidRDefault="009D5895">
      <w:r>
        <w:rPr>
          <w:rFonts w:cs="Times"/>
        </w:rPr>
        <w:t xml:space="preserve">            </w:t>
      </w:r>
      <w:r>
        <w:t>&lt;/div&gt;</w:t>
      </w:r>
    </w:p>
    <w:p w14:paraId="2A6D6771" w14:textId="77777777" w:rsidR="009D5895" w:rsidRDefault="009D5895">
      <w:r>
        <w:rPr>
          <w:rFonts w:cs="Times"/>
        </w:rPr>
        <w:t xml:space="preserve">             </w:t>
      </w:r>
      <w:r>
        <w:t>&lt;div class="footer-col-3"&gt;</w:t>
      </w:r>
    </w:p>
    <w:p w14:paraId="4226226F" w14:textId="77777777" w:rsidR="009D5895" w:rsidRDefault="009D5895">
      <w:r>
        <w:rPr>
          <w:rFonts w:cs="Times"/>
        </w:rPr>
        <w:t xml:space="preserve">                </w:t>
      </w:r>
      <w:r>
        <w:t>&lt;h3&gt;Useful Links&lt;/h3&gt;</w:t>
      </w:r>
    </w:p>
    <w:p w14:paraId="4C03C1A2" w14:textId="77777777" w:rsidR="009D5895" w:rsidRDefault="009D5895">
      <w:r>
        <w:rPr>
          <w:rFonts w:cs="Times"/>
        </w:rPr>
        <w:t xml:space="preserve">                </w:t>
      </w:r>
      <w:r>
        <w:t>&lt;ul&gt;</w:t>
      </w:r>
    </w:p>
    <w:p w14:paraId="47283E5D" w14:textId="77777777" w:rsidR="009D5895" w:rsidRDefault="009D5895">
      <w:r>
        <w:rPr>
          <w:rFonts w:cs="Times"/>
        </w:rPr>
        <w:t xml:space="preserve">                    </w:t>
      </w:r>
      <w:r>
        <w:t>&lt;li&gt;Coupons&lt;/li&gt;</w:t>
      </w:r>
    </w:p>
    <w:p w14:paraId="6DED5FCE" w14:textId="77777777" w:rsidR="009D5895" w:rsidRDefault="009D5895">
      <w:r>
        <w:rPr>
          <w:rFonts w:cs="Times"/>
        </w:rPr>
        <w:t xml:space="preserve">                    </w:t>
      </w:r>
      <w:r>
        <w:t>&lt;li&gt;Blog Post&lt;/li&gt;</w:t>
      </w:r>
    </w:p>
    <w:p w14:paraId="468162DD" w14:textId="77777777" w:rsidR="009D5895" w:rsidRDefault="009D5895">
      <w:r>
        <w:rPr>
          <w:rFonts w:cs="Times"/>
        </w:rPr>
        <w:t xml:space="preserve">                    </w:t>
      </w:r>
      <w:r>
        <w:t>&lt;li&gt;Return Policy&lt;/li&gt;</w:t>
      </w:r>
    </w:p>
    <w:p w14:paraId="6CBA8A08" w14:textId="77777777" w:rsidR="009D5895" w:rsidRDefault="009D5895">
      <w:r>
        <w:rPr>
          <w:rFonts w:cs="Times"/>
        </w:rPr>
        <w:t xml:space="preserve">                    </w:t>
      </w:r>
      <w:r>
        <w:t>&lt;li&gt;Join Affiliate&lt;/li&gt;</w:t>
      </w:r>
    </w:p>
    <w:p w14:paraId="4B4E3544" w14:textId="77777777" w:rsidR="009D5895" w:rsidRDefault="009D5895">
      <w:r>
        <w:rPr>
          <w:rFonts w:cs="Times"/>
        </w:rPr>
        <w:t xml:space="preserve">                </w:t>
      </w:r>
      <w:r>
        <w:t>&lt;/ul&gt;</w:t>
      </w:r>
    </w:p>
    <w:p w14:paraId="125E3BF6" w14:textId="77777777" w:rsidR="009D5895" w:rsidRDefault="009D5895">
      <w:r>
        <w:rPr>
          <w:rFonts w:cs="Times"/>
        </w:rPr>
        <w:t xml:space="preserve">            </w:t>
      </w:r>
      <w:r>
        <w:t>&lt;/div&gt;</w:t>
      </w:r>
    </w:p>
    <w:p w14:paraId="442F0011" w14:textId="77777777" w:rsidR="009D5895" w:rsidRDefault="009D5895">
      <w:r>
        <w:rPr>
          <w:rFonts w:cs="Times"/>
        </w:rPr>
        <w:t xml:space="preserve">            </w:t>
      </w:r>
      <w:r>
        <w:t>&lt;div class="footer-col-4"&gt;</w:t>
      </w:r>
    </w:p>
    <w:p w14:paraId="5A2272C0" w14:textId="77777777" w:rsidR="009D5895" w:rsidRDefault="009D5895">
      <w:r>
        <w:rPr>
          <w:rFonts w:cs="Times"/>
        </w:rPr>
        <w:t xml:space="preserve">                </w:t>
      </w:r>
      <w:r>
        <w:t>&lt;h3&gt;Follow us&lt;/h3&gt;</w:t>
      </w:r>
    </w:p>
    <w:p w14:paraId="76992323" w14:textId="77777777" w:rsidR="009D5895" w:rsidRDefault="009D5895">
      <w:r>
        <w:rPr>
          <w:rFonts w:cs="Times"/>
        </w:rPr>
        <w:t xml:space="preserve">                </w:t>
      </w:r>
      <w:r>
        <w:t>&lt;ul&gt;</w:t>
      </w:r>
    </w:p>
    <w:p w14:paraId="6BE5EB6D" w14:textId="77777777" w:rsidR="009D5895" w:rsidRDefault="009D5895">
      <w:r>
        <w:rPr>
          <w:rFonts w:cs="Times"/>
        </w:rPr>
        <w:t xml:space="preserve">                    </w:t>
      </w:r>
      <w:r>
        <w:t>&lt;li&gt;Facebook&lt;/li&gt;</w:t>
      </w:r>
    </w:p>
    <w:p w14:paraId="6E859C39" w14:textId="77777777" w:rsidR="009D5895" w:rsidRDefault="009D5895">
      <w:r>
        <w:rPr>
          <w:rFonts w:cs="Times"/>
        </w:rPr>
        <w:t xml:space="preserve">                    </w:t>
      </w:r>
      <w:r>
        <w:t>&lt;li&gt;Twitter&lt;/li&gt;</w:t>
      </w:r>
    </w:p>
    <w:p w14:paraId="16C718A4" w14:textId="77777777" w:rsidR="009D5895" w:rsidRDefault="009D5895">
      <w:r>
        <w:rPr>
          <w:rFonts w:cs="Times"/>
        </w:rPr>
        <w:t xml:space="preserve">                    </w:t>
      </w:r>
      <w:r>
        <w:t>&lt;li&gt;Instagram&lt;/li&gt;</w:t>
      </w:r>
    </w:p>
    <w:p w14:paraId="6F090EA3" w14:textId="77777777" w:rsidR="009D5895" w:rsidRDefault="009D5895">
      <w:r>
        <w:rPr>
          <w:rFonts w:cs="Times"/>
        </w:rPr>
        <w:t xml:space="preserve">                    </w:t>
      </w:r>
      <w:r>
        <w:t>&lt;li&gt;YouTube&lt;/li&gt;</w:t>
      </w:r>
    </w:p>
    <w:p w14:paraId="498372DC" w14:textId="77777777" w:rsidR="009D5895" w:rsidRDefault="009D5895">
      <w:r>
        <w:rPr>
          <w:rFonts w:cs="Times"/>
        </w:rPr>
        <w:t xml:space="preserve">                </w:t>
      </w:r>
      <w:r>
        <w:t>&lt;/ul&gt;</w:t>
      </w:r>
    </w:p>
    <w:p w14:paraId="52DA2E46" w14:textId="77777777" w:rsidR="009D5895" w:rsidRDefault="009D5895">
      <w:r>
        <w:rPr>
          <w:rFonts w:cs="Times"/>
        </w:rPr>
        <w:t xml:space="preserve">            </w:t>
      </w:r>
      <w:r>
        <w:t>&lt;/div&gt;</w:t>
      </w:r>
    </w:p>
    <w:p w14:paraId="172E10CB" w14:textId="77777777" w:rsidR="009D5895" w:rsidRDefault="009D5895">
      <w:r>
        <w:rPr>
          <w:rFonts w:cs="Times"/>
        </w:rPr>
        <w:t xml:space="preserve">        </w:t>
      </w:r>
      <w:r>
        <w:t>&lt;/div&gt;</w:t>
      </w:r>
    </w:p>
    <w:p w14:paraId="5D46FBA9" w14:textId="77777777" w:rsidR="009D5895" w:rsidRDefault="009D5895">
      <w:r>
        <w:rPr>
          <w:rFonts w:cs="Times"/>
        </w:rPr>
        <w:t xml:space="preserve">        </w:t>
      </w:r>
      <w:r>
        <w:t>&lt;hr&gt;</w:t>
      </w:r>
    </w:p>
    <w:p w14:paraId="073159EA" w14:textId="77777777" w:rsidR="009D5895" w:rsidRDefault="009D5895">
      <w:r>
        <w:rPr>
          <w:rFonts w:cs="Times"/>
        </w:rPr>
        <w:t xml:space="preserve">        </w:t>
      </w:r>
      <w:r>
        <w:t>&lt;p class="copyright"&gt;Copy right - REDSTORE&lt;/p&gt;</w:t>
      </w:r>
    </w:p>
    <w:p w14:paraId="0B531F7B" w14:textId="77777777" w:rsidR="009D5895" w:rsidRDefault="009D5895">
      <w:r>
        <w:rPr>
          <w:rFonts w:cs="Times"/>
        </w:rPr>
        <w:t xml:space="preserve">    </w:t>
      </w:r>
      <w:r>
        <w:t>&lt;/div&gt;</w:t>
      </w:r>
    </w:p>
    <w:p w14:paraId="0EEB7160" w14:textId="77777777" w:rsidR="009D5895" w:rsidRDefault="009D5895">
      <w:r>
        <w:rPr>
          <w:rFonts w:cs="Times"/>
        </w:rPr>
        <w:t xml:space="preserve">  </w:t>
      </w:r>
      <w:r>
        <w:t>&lt;/div&gt;</w:t>
      </w:r>
    </w:p>
    <w:p w14:paraId="7969327C" w14:textId="77777777" w:rsidR="009D5895" w:rsidRDefault="009D5895">
      <w:r>
        <w:rPr>
          <w:rFonts w:cs="Times"/>
        </w:rPr>
        <w:t xml:space="preserve">  </w:t>
      </w:r>
      <w:r>
        <w:t>&lt;!-----js for toggle menu------&gt;</w:t>
      </w:r>
    </w:p>
    <w:p w14:paraId="53C2AB3E" w14:textId="77777777" w:rsidR="009D5895" w:rsidRDefault="009D5895">
      <w:r>
        <w:rPr>
          <w:rFonts w:cs="Times"/>
        </w:rPr>
        <w:t xml:space="preserve">  </w:t>
      </w:r>
      <w:r>
        <w:t>&lt;script&gt;</w:t>
      </w:r>
    </w:p>
    <w:p w14:paraId="6E304E73" w14:textId="77777777" w:rsidR="009D5895" w:rsidRDefault="009D5895">
      <w:r>
        <w:rPr>
          <w:rFonts w:cs="Times"/>
        </w:rPr>
        <w:t xml:space="preserve">    </w:t>
      </w:r>
      <w:r>
        <w:t>var MenuItems = document.getElementById("MenuItems");</w:t>
      </w:r>
    </w:p>
    <w:p w14:paraId="4E3E8551" w14:textId="77777777" w:rsidR="009D5895" w:rsidRDefault="009D5895"/>
    <w:p w14:paraId="4F8D51DC" w14:textId="77777777" w:rsidR="009D5895" w:rsidRDefault="009D5895">
      <w:r>
        <w:rPr>
          <w:rFonts w:cs="Times"/>
        </w:rPr>
        <w:t xml:space="preserve">    </w:t>
      </w:r>
      <w:r>
        <w:t>MenuItems.style.maxHeight = "0px";</w:t>
      </w:r>
    </w:p>
    <w:p w14:paraId="7B8A522A" w14:textId="77777777" w:rsidR="009D5895" w:rsidRDefault="009D5895">
      <w:r>
        <w:rPr>
          <w:rFonts w:cs="Times"/>
        </w:rPr>
        <w:t xml:space="preserve">    </w:t>
      </w:r>
    </w:p>
    <w:p w14:paraId="047F0F05" w14:textId="77777777" w:rsidR="009D5895" w:rsidRDefault="009D5895">
      <w:r>
        <w:rPr>
          <w:rFonts w:cs="Times"/>
        </w:rPr>
        <w:t xml:space="preserve">    </w:t>
      </w:r>
      <w:r>
        <w:t>function menutoggle(){</w:t>
      </w:r>
    </w:p>
    <w:p w14:paraId="196FECBD" w14:textId="77777777" w:rsidR="009D5895" w:rsidRDefault="009D5895">
      <w:r>
        <w:rPr>
          <w:rFonts w:cs="Times"/>
        </w:rPr>
        <w:t xml:space="preserve">        </w:t>
      </w:r>
      <w:r>
        <w:t>if( MenuItems.style.maxHeight == "0px")</w:t>
      </w:r>
    </w:p>
    <w:p w14:paraId="75D9D1CB" w14:textId="77777777" w:rsidR="009D5895" w:rsidRDefault="009D5895">
      <w:r>
        <w:rPr>
          <w:rFonts w:cs="Times"/>
        </w:rPr>
        <w:t xml:space="preserve">        </w:t>
      </w:r>
      <w:r>
        <w:t>{</w:t>
      </w:r>
    </w:p>
    <w:p w14:paraId="40524F5C" w14:textId="77777777" w:rsidR="009D5895" w:rsidRDefault="009D5895">
      <w:r>
        <w:rPr>
          <w:rFonts w:cs="Times"/>
        </w:rPr>
        <w:t xml:space="preserve">            </w:t>
      </w:r>
      <w:r>
        <w:t xml:space="preserve">MenuItems.style.maxHeight = "200px"; </w:t>
      </w:r>
    </w:p>
    <w:p w14:paraId="30BB4494" w14:textId="77777777" w:rsidR="009D5895" w:rsidRDefault="009D5895">
      <w:r>
        <w:rPr>
          <w:rFonts w:cs="Times"/>
        </w:rPr>
        <w:t xml:space="preserve">        </w:t>
      </w:r>
      <w:r>
        <w:t>}</w:t>
      </w:r>
    </w:p>
    <w:p w14:paraId="1B42B889" w14:textId="77777777" w:rsidR="009D5895" w:rsidRDefault="009D5895">
      <w:r>
        <w:rPr>
          <w:rFonts w:cs="Times"/>
        </w:rPr>
        <w:t xml:space="preserve">        </w:t>
      </w:r>
      <w:r>
        <w:t>else</w:t>
      </w:r>
    </w:p>
    <w:p w14:paraId="69AE2048" w14:textId="77777777" w:rsidR="009D5895" w:rsidRDefault="009D5895">
      <w:r>
        <w:rPr>
          <w:rFonts w:cs="Times"/>
        </w:rPr>
        <w:t xml:space="preserve">        </w:t>
      </w:r>
      <w:r>
        <w:t>{</w:t>
      </w:r>
    </w:p>
    <w:p w14:paraId="5819530E" w14:textId="77777777" w:rsidR="009D5895" w:rsidRDefault="009D5895">
      <w:r>
        <w:rPr>
          <w:rFonts w:cs="Times"/>
        </w:rPr>
        <w:t xml:space="preserve">            </w:t>
      </w:r>
      <w:r>
        <w:t>MenuItems.style.maxHeight = "0px";</w:t>
      </w:r>
    </w:p>
    <w:p w14:paraId="5E942550" w14:textId="77777777" w:rsidR="009D5895" w:rsidRDefault="009D5895">
      <w:r>
        <w:rPr>
          <w:rFonts w:cs="Times"/>
        </w:rPr>
        <w:t xml:space="preserve">        </w:t>
      </w:r>
      <w:r>
        <w:t>}</w:t>
      </w:r>
    </w:p>
    <w:p w14:paraId="7468571C" w14:textId="77777777" w:rsidR="009D5895" w:rsidRDefault="009D5895">
      <w:r>
        <w:rPr>
          <w:rFonts w:cs="Times"/>
        </w:rPr>
        <w:t xml:space="preserve">        </w:t>
      </w:r>
    </w:p>
    <w:p w14:paraId="61E2C056" w14:textId="77777777" w:rsidR="009D5895" w:rsidRDefault="009D5895">
      <w:r>
        <w:rPr>
          <w:rFonts w:cs="Times"/>
        </w:rPr>
        <w:t xml:space="preserve">    </w:t>
      </w:r>
      <w:r>
        <w:t>}</w:t>
      </w:r>
    </w:p>
    <w:p w14:paraId="52F98420" w14:textId="77777777" w:rsidR="009D5895" w:rsidRDefault="009D5895">
      <w:r>
        <w:rPr>
          <w:rFonts w:cs="Times"/>
        </w:rPr>
        <w:t xml:space="preserve">    </w:t>
      </w:r>
      <w:r>
        <w:t>var LoginForm = document.getElementById("LoginForm");</w:t>
      </w:r>
    </w:p>
    <w:p w14:paraId="494E9425" w14:textId="77777777" w:rsidR="009D5895" w:rsidRDefault="009D5895">
      <w:r>
        <w:rPr>
          <w:rFonts w:cs="Times"/>
        </w:rPr>
        <w:t xml:space="preserve">    </w:t>
      </w:r>
      <w:r>
        <w:t>var regform = document.getElementById("regform");</w:t>
      </w:r>
    </w:p>
    <w:p w14:paraId="66962515" w14:textId="77777777" w:rsidR="009D5895" w:rsidRDefault="009D5895">
      <w:r>
        <w:rPr>
          <w:rFonts w:cs="Times"/>
        </w:rPr>
        <w:t xml:space="preserve">    </w:t>
      </w:r>
      <w:r>
        <w:t>var Indicator = document.getElementById("Indicator");</w:t>
      </w:r>
    </w:p>
    <w:p w14:paraId="29198812" w14:textId="77777777" w:rsidR="009D5895" w:rsidRDefault="009D5895">
      <w:r>
        <w:rPr>
          <w:rFonts w:cs="Times"/>
        </w:rPr>
        <w:t xml:space="preserve">    </w:t>
      </w:r>
      <w:r>
        <w:t>var forgotPasswordLink = document.querySelector('#LoginForm a');</w:t>
      </w:r>
    </w:p>
    <w:p w14:paraId="5385F487" w14:textId="77777777" w:rsidR="009D5895" w:rsidRDefault="009D5895"/>
    <w:p w14:paraId="5502BEA7" w14:textId="77777777" w:rsidR="009D5895" w:rsidRDefault="009D5895">
      <w:r>
        <w:rPr>
          <w:rFonts w:cs="Times"/>
        </w:rPr>
        <w:t xml:space="preserve">    </w:t>
      </w:r>
      <w:r>
        <w:t>function register() {</w:t>
      </w:r>
    </w:p>
    <w:p w14:paraId="6558DDD0" w14:textId="77777777" w:rsidR="009D5895" w:rsidRDefault="009D5895">
      <w:r>
        <w:rPr>
          <w:rFonts w:cs="Times"/>
        </w:rPr>
        <w:t xml:space="preserve">        </w:t>
      </w:r>
      <w:r>
        <w:t>regform.style.transform = "translateX(0px)";</w:t>
      </w:r>
    </w:p>
    <w:p w14:paraId="1D4269E7" w14:textId="77777777" w:rsidR="009D5895" w:rsidRDefault="009D5895">
      <w:r>
        <w:rPr>
          <w:rFonts w:cs="Times"/>
        </w:rPr>
        <w:t xml:space="preserve">        </w:t>
      </w:r>
      <w:r>
        <w:t>LoginForm.style.transform = "translateX(0px)";</w:t>
      </w:r>
    </w:p>
    <w:p w14:paraId="17E587A1" w14:textId="77777777" w:rsidR="009D5895" w:rsidRDefault="009D5895">
      <w:r>
        <w:rPr>
          <w:rFonts w:cs="Times"/>
        </w:rPr>
        <w:t xml:space="preserve">        </w:t>
      </w:r>
      <w:r>
        <w:t>Indicator.style.transform = "translateX(100px)";</w:t>
      </w:r>
    </w:p>
    <w:p w14:paraId="5B90F49E" w14:textId="77777777" w:rsidR="009D5895" w:rsidRDefault="009D5895">
      <w:r>
        <w:rPr>
          <w:rFonts w:cs="Times"/>
        </w:rPr>
        <w:t xml:space="preserve">    </w:t>
      </w:r>
      <w:r>
        <w:t>}</w:t>
      </w:r>
    </w:p>
    <w:p w14:paraId="63053606" w14:textId="77777777" w:rsidR="009D5895" w:rsidRDefault="009D5895"/>
    <w:p w14:paraId="59F68235" w14:textId="77777777" w:rsidR="009D5895" w:rsidRDefault="009D5895">
      <w:r>
        <w:rPr>
          <w:rFonts w:cs="Times"/>
        </w:rPr>
        <w:t xml:space="preserve">    </w:t>
      </w:r>
      <w:r>
        <w:t>function login() {</w:t>
      </w:r>
    </w:p>
    <w:p w14:paraId="60EE1906" w14:textId="77777777" w:rsidR="009D5895" w:rsidRDefault="009D5895">
      <w:r>
        <w:rPr>
          <w:rFonts w:cs="Times"/>
        </w:rPr>
        <w:t xml:space="preserve">        </w:t>
      </w:r>
      <w:r>
        <w:t>regform.style.transform = "translateX(300px)";</w:t>
      </w:r>
    </w:p>
    <w:p w14:paraId="2942D8FE" w14:textId="77777777" w:rsidR="009D5895" w:rsidRDefault="009D5895">
      <w:r>
        <w:rPr>
          <w:rFonts w:cs="Times"/>
        </w:rPr>
        <w:t xml:space="preserve">        </w:t>
      </w:r>
      <w:r>
        <w:t>LoginForm.style.transform = "translateX(300px)";</w:t>
      </w:r>
    </w:p>
    <w:p w14:paraId="048B4BA3" w14:textId="77777777" w:rsidR="009D5895" w:rsidRDefault="009D5895">
      <w:r>
        <w:rPr>
          <w:rFonts w:cs="Times"/>
        </w:rPr>
        <w:t xml:space="preserve">        </w:t>
      </w:r>
      <w:r>
        <w:t>Indicator.style.transform = "translateX(0px)";</w:t>
      </w:r>
    </w:p>
    <w:p w14:paraId="6EE16B01" w14:textId="77777777" w:rsidR="009D5895" w:rsidRDefault="009D5895">
      <w:r>
        <w:rPr>
          <w:rFonts w:cs="Times"/>
        </w:rPr>
        <w:t xml:space="preserve">    </w:t>
      </w:r>
      <w:r>
        <w:t>}</w:t>
      </w:r>
    </w:p>
    <w:p w14:paraId="58D2E771" w14:textId="77777777" w:rsidR="009D5895" w:rsidRDefault="009D5895"/>
    <w:p w14:paraId="2E05D16A" w14:textId="77777777" w:rsidR="009D5895" w:rsidRDefault="009D5895">
      <w:r>
        <w:rPr>
          <w:rFonts w:cs="Times"/>
        </w:rPr>
        <w:t xml:space="preserve">    </w:t>
      </w:r>
      <w:r>
        <w:t>LoginForm.addEventListener('submit', function(event) {</w:t>
      </w:r>
    </w:p>
    <w:p w14:paraId="303F908C" w14:textId="77777777" w:rsidR="009D5895" w:rsidRDefault="009D5895">
      <w:r>
        <w:rPr>
          <w:rFonts w:cs="Times"/>
        </w:rPr>
        <w:t xml:space="preserve">        </w:t>
      </w:r>
      <w:r>
        <w:t>event.preventDefault(); // Prevent the default form submission</w:t>
      </w:r>
    </w:p>
    <w:p w14:paraId="119917D0" w14:textId="77777777" w:rsidR="009D5895" w:rsidRDefault="009D5895">
      <w:r>
        <w:rPr>
          <w:rFonts w:cs="Times"/>
        </w:rPr>
        <w:t xml:space="preserve">        </w:t>
      </w:r>
    </w:p>
    <w:p w14:paraId="39334EF2" w14:textId="77777777" w:rsidR="009D5895" w:rsidRDefault="009D5895">
      <w:r>
        <w:rPr>
          <w:rFonts w:cs="Times"/>
        </w:rPr>
        <w:t xml:space="preserve">        </w:t>
      </w:r>
      <w:r>
        <w:t>// Get username and password values</w:t>
      </w:r>
    </w:p>
    <w:p w14:paraId="00685F3A" w14:textId="77777777" w:rsidR="009D5895" w:rsidRDefault="009D5895">
      <w:r>
        <w:rPr>
          <w:rFonts w:cs="Times"/>
        </w:rPr>
        <w:t xml:space="preserve">        </w:t>
      </w:r>
      <w:r>
        <w:t>var username = this.querySelector('input[type="text"]').value;</w:t>
      </w:r>
    </w:p>
    <w:p w14:paraId="3F19E839" w14:textId="77777777" w:rsidR="009D5895" w:rsidRDefault="009D5895">
      <w:r>
        <w:rPr>
          <w:rFonts w:cs="Times"/>
        </w:rPr>
        <w:t xml:space="preserve">        </w:t>
      </w:r>
      <w:r>
        <w:t>var password = this.querySelector('input[type="password"]').value;</w:t>
      </w:r>
    </w:p>
    <w:p w14:paraId="5FEE965E" w14:textId="77777777" w:rsidR="009D5895" w:rsidRDefault="009D5895">
      <w:r>
        <w:rPr>
          <w:rFonts w:cs="Times"/>
        </w:rPr>
        <w:t xml:space="preserve">        </w:t>
      </w:r>
    </w:p>
    <w:p w14:paraId="5F0B7D32" w14:textId="77777777" w:rsidR="009D5895" w:rsidRDefault="009D5895">
      <w:r>
        <w:rPr>
          <w:rFonts w:cs="Times"/>
        </w:rPr>
        <w:t xml:space="preserve">        </w:t>
      </w:r>
      <w:r>
        <w:t>// Check if username or password is empty</w:t>
      </w:r>
    </w:p>
    <w:p w14:paraId="56CEDA54" w14:textId="77777777" w:rsidR="009D5895" w:rsidRDefault="009D5895">
      <w:r>
        <w:rPr>
          <w:rFonts w:cs="Times"/>
        </w:rPr>
        <w:t xml:space="preserve">        </w:t>
      </w:r>
      <w:r>
        <w:t>if (!username || !password) {</w:t>
      </w:r>
    </w:p>
    <w:p w14:paraId="589AA952" w14:textId="77777777" w:rsidR="009D5895" w:rsidRDefault="009D5895">
      <w:r>
        <w:rPr>
          <w:rFonts w:cs="Times"/>
        </w:rPr>
        <w:t xml:space="preserve">            </w:t>
      </w:r>
      <w:r>
        <w:t>alert("Please fill out all fields.");</w:t>
      </w:r>
    </w:p>
    <w:p w14:paraId="405EA2B4" w14:textId="77777777" w:rsidR="009D5895" w:rsidRDefault="009D5895">
      <w:r>
        <w:rPr>
          <w:rFonts w:cs="Times"/>
        </w:rPr>
        <w:t xml:space="preserve">            </w:t>
      </w:r>
      <w:r>
        <w:t>return; // Stop form submission</w:t>
      </w:r>
    </w:p>
    <w:p w14:paraId="0994AD29" w14:textId="77777777" w:rsidR="009D5895" w:rsidRDefault="009D5895">
      <w:r>
        <w:rPr>
          <w:rFonts w:cs="Times"/>
        </w:rPr>
        <w:t xml:space="preserve">        </w:t>
      </w:r>
      <w:r>
        <w:t>}</w:t>
      </w:r>
    </w:p>
    <w:p w14:paraId="27C3A23D" w14:textId="77777777" w:rsidR="009D5895" w:rsidRDefault="009D5895">
      <w:r>
        <w:rPr>
          <w:rFonts w:cs="Times"/>
        </w:rPr>
        <w:t xml:space="preserve">        </w:t>
      </w:r>
    </w:p>
    <w:p w14:paraId="1733B54F" w14:textId="77777777" w:rsidR="009D5895" w:rsidRDefault="009D5895">
      <w:r>
        <w:rPr>
          <w:rFonts w:cs="Times"/>
        </w:rPr>
        <w:t xml:space="preserve">        </w:t>
      </w:r>
      <w:r>
        <w:t>// Here you would typically send the username and password to the server for authentication</w:t>
      </w:r>
    </w:p>
    <w:p w14:paraId="35BF658D" w14:textId="77777777" w:rsidR="009D5895" w:rsidRDefault="009D5895">
      <w:r>
        <w:rPr>
          <w:rFonts w:cs="Times"/>
        </w:rPr>
        <w:t xml:space="preserve">        </w:t>
      </w:r>
      <w:r>
        <w:t>// For now, let's just log them to the console</w:t>
      </w:r>
    </w:p>
    <w:p w14:paraId="0AA7A180" w14:textId="77777777" w:rsidR="009D5895" w:rsidRDefault="009D5895">
      <w:r>
        <w:rPr>
          <w:rFonts w:cs="Times"/>
        </w:rPr>
        <w:t xml:space="preserve">        </w:t>
      </w:r>
      <w:r>
        <w:t>console.log("Login clicked");</w:t>
      </w:r>
    </w:p>
    <w:p w14:paraId="5BEB65B8" w14:textId="77777777" w:rsidR="009D5895" w:rsidRDefault="009D5895">
      <w:r>
        <w:rPr>
          <w:rFonts w:cs="Times"/>
        </w:rPr>
        <w:t xml:space="preserve">        </w:t>
      </w:r>
      <w:r>
        <w:t>console.log("Username:", username);</w:t>
      </w:r>
    </w:p>
    <w:p w14:paraId="70AA22DA" w14:textId="77777777" w:rsidR="009D5895" w:rsidRDefault="009D5895">
      <w:r>
        <w:rPr>
          <w:rFonts w:cs="Times"/>
        </w:rPr>
        <w:t xml:space="preserve">        </w:t>
      </w:r>
      <w:r>
        <w:t>console.log("Password:", password);</w:t>
      </w:r>
    </w:p>
    <w:p w14:paraId="4A07EB53" w14:textId="77777777" w:rsidR="009D5895" w:rsidRDefault="009D5895"/>
    <w:p w14:paraId="2CDB98CF" w14:textId="77777777" w:rsidR="009D5895" w:rsidRDefault="009D5895">
      <w:r>
        <w:rPr>
          <w:rFonts w:cs="Times"/>
        </w:rPr>
        <w:t xml:space="preserve">        </w:t>
      </w:r>
      <w:r>
        <w:t>// Redirect to shopping page</w:t>
      </w:r>
    </w:p>
    <w:p w14:paraId="7F8205E0" w14:textId="77777777" w:rsidR="009D5895" w:rsidRDefault="009D5895">
      <w:r>
        <w:rPr>
          <w:rFonts w:cs="Times"/>
        </w:rPr>
        <w:t xml:space="preserve">        </w:t>
      </w:r>
      <w:r>
        <w:t>window.location.href = "shoppinghtml.html";</w:t>
      </w:r>
    </w:p>
    <w:p w14:paraId="3A2869EC" w14:textId="77777777" w:rsidR="009D5895" w:rsidRDefault="009D5895">
      <w:r>
        <w:rPr>
          <w:rFonts w:cs="Times"/>
        </w:rPr>
        <w:t xml:space="preserve">    </w:t>
      </w:r>
      <w:r>
        <w:t>});</w:t>
      </w:r>
    </w:p>
    <w:p w14:paraId="3B744CD7" w14:textId="77777777" w:rsidR="009D5895" w:rsidRDefault="009D5895"/>
    <w:p w14:paraId="77B4A03B" w14:textId="77777777" w:rsidR="009D5895" w:rsidRDefault="009D5895">
      <w:r>
        <w:rPr>
          <w:rFonts w:cs="Times"/>
        </w:rPr>
        <w:t xml:space="preserve">    </w:t>
      </w:r>
      <w:r>
        <w:t>regform.addEventListener('submit', function(event) {</w:t>
      </w:r>
    </w:p>
    <w:p w14:paraId="6773E640" w14:textId="77777777" w:rsidR="009D5895" w:rsidRDefault="009D5895">
      <w:r>
        <w:rPr>
          <w:rFonts w:cs="Times"/>
        </w:rPr>
        <w:t xml:space="preserve">        </w:t>
      </w:r>
      <w:r>
        <w:t>event.preventDefault(); // Prevent the default form submission</w:t>
      </w:r>
    </w:p>
    <w:p w14:paraId="645517F7" w14:textId="77777777" w:rsidR="009D5895" w:rsidRDefault="009D5895">
      <w:r>
        <w:rPr>
          <w:rFonts w:cs="Times"/>
        </w:rPr>
        <w:t xml:space="preserve">        </w:t>
      </w:r>
    </w:p>
    <w:p w14:paraId="2F853C18" w14:textId="77777777" w:rsidR="009D5895" w:rsidRDefault="009D5895">
      <w:r>
        <w:rPr>
          <w:rFonts w:cs="Times"/>
        </w:rPr>
        <w:t xml:space="preserve">        </w:t>
      </w:r>
      <w:r>
        <w:t>// Get username, email, and password values</w:t>
      </w:r>
    </w:p>
    <w:p w14:paraId="255F24A2" w14:textId="77777777" w:rsidR="009D5895" w:rsidRDefault="009D5895">
      <w:r>
        <w:rPr>
          <w:rFonts w:cs="Times"/>
        </w:rPr>
        <w:t xml:space="preserve">        </w:t>
      </w:r>
      <w:r>
        <w:t>var username = this.querySelector('input[type="text"]').value;</w:t>
      </w:r>
    </w:p>
    <w:p w14:paraId="4E0D325E" w14:textId="77777777" w:rsidR="009D5895" w:rsidRDefault="009D5895">
      <w:r>
        <w:rPr>
          <w:rFonts w:cs="Times"/>
        </w:rPr>
        <w:t xml:space="preserve">        </w:t>
      </w:r>
      <w:r>
        <w:t>var email = this.querySelector('input[type="email"]').value;</w:t>
      </w:r>
    </w:p>
    <w:p w14:paraId="6B521FFB" w14:textId="77777777" w:rsidR="009D5895" w:rsidRDefault="009D5895">
      <w:r>
        <w:rPr>
          <w:rFonts w:cs="Times"/>
        </w:rPr>
        <w:t xml:space="preserve">        </w:t>
      </w:r>
      <w:r>
        <w:t>var password = this.querySelector('input[type="password"]').value;</w:t>
      </w:r>
    </w:p>
    <w:p w14:paraId="48A1C63C" w14:textId="77777777" w:rsidR="009D5895" w:rsidRDefault="009D5895">
      <w:r>
        <w:rPr>
          <w:rFonts w:cs="Times"/>
        </w:rPr>
        <w:t xml:space="preserve">        </w:t>
      </w:r>
    </w:p>
    <w:p w14:paraId="013ED4ED" w14:textId="77777777" w:rsidR="009D5895" w:rsidRDefault="009D5895">
      <w:r>
        <w:rPr>
          <w:rFonts w:cs="Times"/>
        </w:rPr>
        <w:t xml:space="preserve">        </w:t>
      </w:r>
      <w:r>
        <w:t>// Check if any field is empty</w:t>
      </w:r>
    </w:p>
    <w:p w14:paraId="627B3581" w14:textId="77777777" w:rsidR="009D5895" w:rsidRDefault="009D5895">
      <w:r>
        <w:rPr>
          <w:rFonts w:cs="Times"/>
        </w:rPr>
        <w:t xml:space="preserve">        </w:t>
      </w:r>
      <w:r>
        <w:t>if (!username || !email || !password) {</w:t>
      </w:r>
    </w:p>
    <w:p w14:paraId="2BC0728D" w14:textId="77777777" w:rsidR="009D5895" w:rsidRDefault="009D5895">
      <w:r>
        <w:rPr>
          <w:rFonts w:cs="Times"/>
        </w:rPr>
        <w:t xml:space="preserve">            </w:t>
      </w:r>
      <w:r>
        <w:t>alert("Please fill out all fields.");</w:t>
      </w:r>
    </w:p>
    <w:p w14:paraId="10F7649E" w14:textId="77777777" w:rsidR="009D5895" w:rsidRDefault="009D5895">
      <w:r>
        <w:rPr>
          <w:rFonts w:cs="Times"/>
        </w:rPr>
        <w:t xml:space="preserve">            </w:t>
      </w:r>
      <w:r>
        <w:t>return; // Stop form submission</w:t>
      </w:r>
    </w:p>
    <w:p w14:paraId="7DDBA942" w14:textId="77777777" w:rsidR="009D5895" w:rsidRDefault="009D5895">
      <w:r>
        <w:rPr>
          <w:rFonts w:cs="Times"/>
        </w:rPr>
        <w:t xml:space="preserve">        </w:t>
      </w:r>
      <w:r>
        <w:t>}</w:t>
      </w:r>
    </w:p>
    <w:p w14:paraId="6EF93B17" w14:textId="77777777" w:rsidR="009D5895" w:rsidRDefault="009D5895">
      <w:r>
        <w:rPr>
          <w:rFonts w:cs="Times"/>
        </w:rPr>
        <w:t xml:space="preserve">        </w:t>
      </w:r>
    </w:p>
    <w:p w14:paraId="6A5CD3C5" w14:textId="77777777" w:rsidR="009D5895" w:rsidRDefault="009D5895">
      <w:r>
        <w:rPr>
          <w:rFonts w:cs="Times"/>
        </w:rPr>
        <w:t xml:space="preserve">        </w:t>
      </w:r>
      <w:r>
        <w:t>// Check email format</w:t>
      </w:r>
    </w:p>
    <w:p w14:paraId="0635147F" w14:textId="77777777" w:rsidR="009D5895" w:rsidRDefault="009D5895">
      <w:r>
        <w:rPr>
          <w:rFonts w:cs="Times"/>
        </w:rPr>
        <w:t xml:space="preserve">        </w:t>
      </w:r>
      <w:r>
        <w:t>var emailFormat = /^\w+([\.-]?\w+)*@\w+([\.-]?\w+)*(\.\w{2,3})+$/;</w:t>
      </w:r>
    </w:p>
    <w:p w14:paraId="3D5FFD24" w14:textId="77777777" w:rsidR="009D5895" w:rsidRDefault="009D5895">
      <w:r>
        <w:rPr>
          <w:rFonts w:cs="Times"/>
        </w:rPr>
        <w:t xml:space="preserve">        </w:t>
      </w:r>
      <w:r>
        <w:t>if (!email.match(emailFormat)) {</w:t>
      </w:r>
    </w:p>
    <w:p w14:paraId="267F1FFA" w14:textId="77777777" w:rsidR="009D5895" w:rsidRDefault="009D5895">
      <w:r>
        <w:rPr>
          <w:rFonts w:cs="Times"/>
        </w:rPr>
        <w:t xml:space="preserve">            </w:t>
      </w:r>
      <w:r>
        <w:t>alert("Please enter a valid email address.");</w:t>
      </w:r>
    </w:p>
    <w:p w14:paraId="75FA81C0" w14:textId="77777777" w:rsidR="009D5895" w:rsidRDefault="009D5895">
      <w:r>
        <w:rPr>
          <w:rFonts w:cs="Times"/>
        </w:rPr>
        <w:t xml:space="preserve">            </w:t>
      </w:r>
      <w:r>
        <w:t>return; // Stop form submission</w:t>
      </w:r>
    </w:p>
    <w:p w14:paraId="26508AFA" w14:textId="77777777" w:rsidR="009D5895" w:rsidRDefault="009D5895">
      <w:r>
        <w:rPr>
          <w:rFonts w:cs="Times"/>
        </w:rPr>
        <w:t xml:space="preserve">        </w:t>
      </w:r>
      <w:r>
        <w:t>}</w:t>
      </w:r>
    </w:p>
    <w:p w14:paraId="7AF065C5" w14:textId="77777777" w:rsidR="009D5895" w:rsidRDefault="009D5895">
      <w:r>
        <w:rPr>
          <w:rFonts w:cs="Times"/>
        </w:rPr>
        <w:t xml:space="preserve">        </w:t>
      </w:r>
    </w:p>
    <w:p w14:paraId="737D254F" w14:textId="77777777" w:rsidR="009D5895" w:rsidRDefault="009D5895">
      <w:r>
        <w:rPr>
          <w:rFonts w:cs="Times"/>
        </w:rPr>
        <w:t xml:space="preserve">        </w:t>
      </w:r>
      <w:r>
        <w:t>// Here you would typically send the registration data to the server</w:t>
      </w:r>
    </w:p>
    <w:p w14:paraId="230D3386" w14:textId="77777777" w:rsidR="009D5895" w:rsidRDefault="009D5895">
      <w:r>
        <w:rPr>
          <w:rFonts w:cs="Times"/>
        </w:rPr>
        <w:t xml:space="preserve">        </w:t>
      </w:r>
      <w:r>
        <w:t>// For now, let's just log them to the console</w:t>
      </w:r>
    </w:p>
    <w:p w14:paraId="4C7E5DD7" w14:textId="77777777" w:rsidR="009D5895" w:rsidRDefault="009D5895">
      <w:r>
        <w:rPr>
          <w:rFonts w:cs="Times"/>
        </w:rPr>
        <w:t xml:space="preserve">        </w:t>
      </w:r>
      <w:r>
        <w:t>console.log("Register clicked");</w:t>
      </w:r>
    </w:p>
    <w:p w14:paraId="26E2E9DB" w14:textId="77777777" w:rsidR="009D5895" w:rsidRDefault="009D5895">
      <w:r>
        <w:rPr>
          <w:rFonts w:cs="Times"/>
        </w:rPr>
        <w:t xml:space="preserve">        </w:t>
      </w:r>
      <w:r>
        <w:t>console.log("Username:", username);</w:t>
      </w:r>
    </w:p>
    <w:p w14:paraId="6A324DD9" w14:textId="77777777" w:rsidR="009D5895" w:rsidRDefault="009D5895">
      <w:r>
        <w:rPr>
          <w:rFonts w:cs="Times"/>
        </w:rPr>
        <w:t xml:space="preserve">        </w:t>
      </w:r>
      <w:r>
        <w:t>console.log("Email:", email);</w:t>
      </w:r>
    </w:p>
    <w:p w14:paraId="26E16F20" w14:textId="77777777" w:rsidR="009D5895" w:rsidRDefault="009D5895">
      <w:r>
        <w:rPr>
          <w:rFonts w:cs="Times"/>
        </w:rPr>
        <w:t xml:space="preserve">        </w:t>
      </w:r>
      <w:r>
        <w:t>console.log("Password:", password);</w:t>
      </w:r>
    </w:p>
    <w:p w14:paraId="3170EAAE" w14:textId="77777777" w:rsidR="009D5895" w:rsidRDefault="009D5895"/>
    <w:p w14:paraId="53E7D6B3" w14:textId="77777777" w:rsidR="009D5895" w:rsidRDefault="009D5895">
      <w:r>
        <w:rPr>
          <w:rFonts w:cs="Times"/>
        </w:rPr>
        <w:t xml:space="preserve">        </w:t>
      </w:r>
      <w:r>
        <w:t>// Redirect to shopping page</w:t>
      </w:r>
    </w:p>
    <w:p w14:paraId="0024616E" w14:textId="77777777" w:rsidR="009D5895" w:rsidRDefault="009D5895">
      <w:r>
        <w:rPr>
          <w:rFonts w:cs="Times"/>
        </w:rPr>
        <w:t xml:space="preserve">        </w:t>
      </w:r>
      <w:r>
        <w:t>window.location.href = "shoppinghtml.html";</w:t>
      </w:r>
    </w:p>
    <w:p w14:paraId="0EBA689E" w14:textId="77777777" w:rsidR="009D5895" w:rsidRDefault="009D5895">
      <w:r>
        <w:rPr>
          <w:rFonts w:cs="Times"/>
        </w:rPr>
        <w:t xml:space="preserve">    </w:t>
      </w:r>
      <w:r>
        <w:t>});</w:t>
      </w:r>
    </w:p>
    <w:p w14:paraId="204C3CF5" w14:textId="77777777" w:rsidR="009D5895" w:rsidRDefault="009D5895"/>
    <w:p w14:paraId="27CB56C2" w14:textId="77777777" w:rsidR="009D5895" w:rsidRDefault="009D5895">
      <w:r>
        <w:rPr>
          <w:rFonts w:cs="Times"/>
        </w:rPr>
        <w:t xml:space="preserve">    </w:t>
      </w:r>
      <w:r>
        <w:t>// Add event listener to "Forgot password?" link</w:t>
      </w:r>
    </w:p>
    <w:p w14:paraId="3ECC0EAB" w14:textId="77777777" w:rsidR="009D5895" w:rsidRDefault="009D5895">
      <w:r>
        <w:rPr>
          <w:rFonts w:cs="Times"/>
        </w:rPr>
        <w:t xml:space="preserve">    </w:t>
      </w:r>
      <w:r>
        <w:t>forgotPasswordLink.addEventListener('click', function(event) {</w:t>
      </w:r>
    </w:p>
    <w:p w14:paraId="355B86D2" w14:textId="77777777" w:rsidR="009D5895" w:rsidRDefault="009D5895">
      <w:r>
        <w:rPr>
          <w:rFonts w:cs="Times"/>
        </w:rPr>
        <w:t xml:space="preserve">        </w:t>
      </w:r>
      <w:r>
        <w:t>event.preventDefault(); // Prevent the default link behavior</w:t>
      </w:r>
    </w:p>
    <w:p w14:paraId="134FF1D2" w14:textId="77777777" w:rsidR="009D5895" w:rsidRDefault="009D5895">
      <w:r>
        <w:rPr>
          <w:rFonts w:cs="Times"/>
        </w:rPr>
        <w:t xml:space="preserve">        </w:t>
      </w:r>
    </w:p>
    <w:p w14:paraId="7CFCBC5C" w14:textId="77777777" w:rsidR="009D5895" w:rsidRDefault="009D5895">
      <w:r>
        <w:rPr>
          <w:rFonts w:cs="Times"/>
        </w:rPr>
        <w:t xml:space="preserve">        </w:t>
      </w:r>
      <w:r>
        <w:t>// Show notification</w:t>
      </w:r>
    </w:p>
    <w:p w14:paraId="06D302AC" w14:textId="77777777" w:rsidR="009D5895" w:rsidRDefault="009D5895">
      <w:r>
        <w:rPr>
          <w:rFonts w:cs="Times"/>
        </w:rPr>
        <w:t xml:space="preserve">        </w:t>
      </w:r>
      <w:r>
        <w:t>alert("Password reset link has been sent to your email.");</w:t>
      </w:r>
    </w:p>
    <w:p w14:paraId="681A2DAA" w14:textId="77777777" w:rsidR="009D5895" w:rsidRDefault="009D5895">
      <w:r>
        <w:rPr>
          <w:rFonts w:cs="Times"/>
        </w:rPr>
        <w:t xml:space="preserve">    </w:t>
      </w:r>
      <w:r>
        <w:t>});</w:t>
      </w:r>
    </w:p>
    <w:p w14:paraId="4F56C0E7" w14:textId="77777777" w:rsidR="009D5895" w:rsidRDefault="009D5895">
      <w:r>
        <w:rPr>
          <w:rFonts w:cs="Times"/>
        </w:rPr>
        <w:t xml:space="preserve">  </w:t>
      </w:r>
      <w:r>
        <w:t>&lt;/script&gt;</w:t>
      </w:r>
    </w:p>
    <w:p w14:paraId="4E333835" w14:textId="77777777" w:rsidR="009D5895" w:rsidRDefault="009D5895">
      <w:r>
        <w:rPr>
          <w:rFonts w:cs="Times"/>
        </w:rPr>
        <w:t xml:space="preserve"> </w:t>
      </w:r>
      <w:r>
        <w:t>&lt;!-----js for toggle form------&gt;</w:t>
      </w:r>
    </w:p>
    <w:p w14:paraId="1E001E60" w14:textId="77777777" w:rsidR="009D5895" w:rsidRDefault="009D5895">
      <w:r>
        <w:rPr>
          <w:rFonts w:cs="Times"/>
        </w:rPr>
        <w:t xml:space="preserve">    </w:t>
      </w:r>
      <w:r>
        <w:t>&lt;script&gt;</w:t>
      </w:r>
    </w:p>
    <w:p w14:paraId="059A098B" w14:textId="77777777" w:rsidR="009D5895" w:rsidRDefault="009D5895">
      <w:r>
        <w:rPr>
          <w:rFonts w:cs="Times"/>
        </w:rPr>
        <w:t xml:space="preserve">        </w:t>
      </w:r>
      <w:r>
        <w:t>var LoginForm = document.getElementById("LoginForm");</w:t>
      </w:r>
    </w:p>
    <w:p w14:paraId="016CC39C" w14:textId="77777777" w:rsidR="009D5895" w:rsidRDefault="009D5895">
      <w:r>
        <w:rPr>
          <w:rFonts w:cs="Times"/>
        </w:rPr>
        <w:t xml:space="preserve">        </w:t>
      </w:r>
      <w:r>
        <w:t>var regform = document.getElementById("regform");</w:t>
      </w:r>
    </w:p>
    <w:p w14:paraId="4498EE4B" w14:textId="77777777" w:rsidR="009D5895" w:rsidRDefault="009D5895">
      <w:r>
        <w:rPr>
          <w:rFonts w:cs="Times"/>
        </w:rPr>
        <w:t xml:space="preserve">        </w:t>
      </w:r>
      <w:r>
        <w:t>var Indicator = document.getElementById("Indicator");</w:t>
      </w:r>
    </w:p>
    <w:p w14:paraId="39FA9D0C" w14:textId="77777777" w:rsidR="009D5895" w:rsidRDefault="009D5895">
      <w:r>
        <w:rPr>
          <w:rFonts w:cs="Times"/>
        </w:rPr>
        <w:t xml:space="preserve">              </w:t>
      </w:r>
      <w:r>
        <w:t>function register(){</w:t>
      </w:r>
    </w:p>
    <w:p w14:paraId="5E67A695" w14:textId="77777777" w:rsidR="009D5895" w:rsidRDefault="009D5895">
      <w:r>
        <w:rPr>
          <w:rFonts w:cs="Times"/>
        </w:rPr>
        <w:t xml:space="preserve">                </w:t>
      </w:r>
      <w:r>
        <w:t>regform.style.transform ="translateX(0px)"</w:t>
      </w:r>
    </w:p>
    <w:p w14:paraId="496E7812" w14:textId="77777777" w:rsidR="009D5895" w:rsidRDefault="009D5895">
      <w:r>
        <w:rPr>
          <w:rFonts w:cs="Times"/>
        </w:rPr>
        <w:t xml:space="preserve">                </w:t>
      </w:r>
      <w:r>
        <w:t>LoginForm.style.transform ="translateX(0px)"</w:t>
      </w:r>
    </w:p>
    <w:p w14:paraId="2E01317E" w14:textId="77777777" w:rsidR="009D5895" w:rsidRDefault="009D5895">
      <w:r>
        <w:rPr>
          <w:rFonts w:cs="Times"/>
        </w:rPr>
        <w:t xml:space="preserve">                </w:t>
      </w:r>
      <w:r>
        <w:t>Indicator.style.transform ="translateX(100px)"</w:t>
      </w:r>
    </w:p>
    <w:p w14:paraId="7ED47846" w14:textId="77777777" w:rsidR="009D5895" w:rsidRDefault="009D5895">
      <w:r>
        <w:rPr>
          <w:rFonts w:cs="Times"/>
        </w:rPr>
        <w:t xml:space="preserve">              </w:t>
      </w:r>
      <w:r>
        <w:t>}</w:t>
      </w:r>
    </w:p>
    <w:p w14:paraId="38171CE7" w14:textId="77777777" w:rsidR="009D5895" w:rsidRDefault="009D5895">
      <w:r>
        <w:rPr>
          <w:rFonts w:cs="Times"/>
        </w:rPr>
        <w:t xml:space="preserve">              </w:t>
      </w:r>
      <w:r>
        <w:t>function login(){</w:t>
      </w:r>
    </w:p>
    <w:p w14:paraId="69BC8CFA" w14:textId="77777777" w:rsidR="009D5895" w:rsidRDefault="009D5895">
      <w:r>
        <w:rPr>
          <w:rFonts w:cs="Times"/>
        </w:rPr>
        <w:t xml:space="preserve">                </w:t>
      </w:r>
      <w:r>
        <w:t>regform.style.transform ="translateX(300px)"</w:t>
      </w:r>
    </w:p>
    <w:p w14:paraId="01794278" w14:textId="77777777" w:rsidR="009D5895" w:rsidRDefault="009D5895">
      <w:r>
        <w:rPr>
          <w:rFonts w:cs="Times"/>
        </w:rPr>
        <w:t xml:space="preserve">                </w:t>
      </w:r>
      <w:r>
        <w:t>LoginForm.style.transform ="translateX(300px)"</w:t>
      </w:r>
    </w:p>
    <w:p w14:paraId="23F79B6F" w14:textId="77777777" w:rsidR="009D5895" w:rsidRDefault="009D5895">
      <w:r>
        <w:rPr>
          <w:rFonts w:cs="Times"/>
        </w:rPr>
        <w:t xml:space="preserve">                </w:t>
      </w:r>
      <w:r>
        <w:t>Indicator.style.transform ="translateX(0px)"</w:t>
      </w:r>
    </w:p>
    <w:p w14:paraId="6D12C0BF" w14:textId="77777777" w:rsidR="009D5895" w:rsidRDefault="009D5895"/>
    <w:p w14:paraId="03795969" w14:textId="77777777" w:rsidR="009D5895" w:rsidRDefault="009D5895">
      <w:r>
        <w:rPr>
          <w:rFonts w:cs="Times"/>
        </w:rPr>
        <w:t xml:space="preserve">              </w:t>
      </w:r>
      <w:r>
        <w:t>}</w:t>
      </w:r>
    </w:p>
    <w:p w14:paraId="6167D04F" w14:textId="77777777" w:rsidR="009D5895" w:rsidRDefault="009D5895">
      <w:r>
        <w:rPr>
          <w:rFonts w:cs="Times"/>
        </w:rPr>
        <w:t xml:space="preserve">    </w:t>
      </w:r>
      <w:r>
        <w:t>&lt;/script&gt;</w:t>
      </w:r>
    </w:p>
    <w:p w14:paraId="66AF4542" w14:textId="77777777" w:rsidR="009D5895" w:rsidRDefault="009D5895">
      <w:r>
        <w:t>&lt;/body&gt;</w:t>
      </w:r>
    </w:p>
    <w:p w14:paraId="6D00D7A8" w14:textId="77777777" w:rsidR="009D5895" w:rsidRDefault="009D5895">
      <w:r>
        <w:t>&lt;/html&gt;</w:t>
      </w:r>
    </w:p>
    <w:p w14:paraId="545E2A56" w14:textId="77777777" w:rsidR="009D5895" w:rsidRDefault="009D5895"/>
    <w:p w14:paraId="3B8B0B12" w14:textId="77777777" w:rsidR="009D5895" w:rsidRDefault="009D5895">
      <w:r>
        <w:t>This is the code of Starting web page and all other codes can be found in githublink provided</w:t>
      </w:r>
    </w:p>
    <w:p w14:paraId="6034859B" w14:textId="77777777" w:rsidR="009D5895" w:rsidRDefault="009D5895"/>
    <w:p w14:paraId="59F683DE" w14:textId="77777777" w:rsidR="009D5895" w:rsidRDefault="009D5895"/>
    <w:p w14:paraId="612DBF74" w14:textId="77777777" w:rsidR="009D5895" w:rsidRDefault="009D5895"/>
    <w:p w14:paraId="33169CE2" w14:textId="77777777" w:rsidR="009D5895" w:rsidRDefault="009D5895">
      <w:pPr>
        <w:pStyle w:val="Heading2"/>
      </w:pPr>
      <w:bookmarkStart w:id="21" w:name="__RefHeading___Toc56_3059256284"/>
      <w:bookmarkEnd w:id="21"/>
      <w:r>
        <w:t>Node.js code</w:t>
      </w:r>
    </w:p>
    <w:p w14:paraId="058D587B" w14:textId="77777777" w:rsidR="009D5895" w:rsidRDefault="009D5895"/>
    <w:p w14:paraId="1A881A03" w14:textId="77777777" w:rsidR="009D5895" w:rsidRDefault="009D5895">
      <w:r>
        <w:t>const express = require('express');</w:t>
      </w:r>
    </w:p>
    <w:p w14:paraId="725AA8D3" w14:textId="77777777" w:rsidR="009D5895" w:rsidRDefault="009D5895">
      <w:r>
        <w:t>const path = require('path');</w:t>
      </w:r>
    </w:p>
    <w:p w14:paraId="1B0B8849" w14:textId="77777777" w:rsidR="009D5895" w:rsidRDefault="009D5895">
      <w:r>
        <w:t>const app = express();</w:t>
      </w:r>
    </w:p>
    <w:p w14:paraId="24782613" w14:textId="77777777" w:rsidR="009D5895" w:rsidRDefault="009D5895"/>
    <w:p w14:paraId="30595A4E" w14:textId="77777777" w:rsidR="009D5895" w:rsidRDefault="009D5895"/>
    <w:p w14:paraId="6EEA2D09" w14:textId="77777777" w:rsidR="009D5895" w:rsidRDefault="009D5895">
      <w:r>
        <w:t>app.use(express.static(path.join(__dirname , 'public')));</w:t>
      </w:r>
    </w:p>
    <w:p w14:paraId="28CEB625" w14:textId="77777777" w:rsidR="009D5895" w:rsidRDefault="009D5895"/>
    <w:p w14:paraId="1D2E774B" w14:textId="77777777" w:rsidR="009D5895" w:rsidRDefault="009D5895">
      <w:r>
        <w:t>app.use((req,res)=&gt; {</w:t>
      </w:r>
    </w:p>
    <w:p w14:paraId="1AA34786" w14:textId="77777777" w:rsidR="009D5895" w:rsidRDefault="009D5895">
      <w:r>
        <w:rPr>
          <w:rFonts w:cs="Times"/>
        </w:rPr>
        <w:t xml:space="preserve">  </w:t>
      </w:r>
      <w:r>
        <w:t>res.status(404);</w:t>
      </w:r>
    </w:p>
    <w:p w14:paraId="04FB99E7" w14:textId="77777777" w:rsidR="009D5895" w:rsidRDefault="009D5895">
      <w:r>
        <w:rPr>
          <w:rFonts w:cs="Times"/>
        </w:rPr>
        <w:t xml:space="preserve">  </w:t>
      </w:r>
      <w:r>
        <w:t>res.send(`&lt;h1&gt;Error 404: Resource not found `);</w:t>
      </w:r>
    </w:p>
    <w:p w14:paraId="434BEB90" w14:textId="77777777" w:rsidR="009D5895" w:rsidRDefault="009D5895">
      <w:r>
        <w:t>})</w:t>
      </w:r>
    </w:p>
    <w:p w14:paraId="5298D970" w14:textId="77777777" w:rsidR="009D5895" w:rsidRDefault="009D5895">
      <w:r>
        <w:t>app.listen(8000, () =&gt; {</w:t>
      </w:r>
    </w:p>
    <w:p w14:paraId="4CDA8DA1" w14:textId="77777777" w:rsidR="009D5895" w:rsidRDefault="009D5895">
      <w:r>
        <w:rPr>
          <w:rFonts w:cs="Times"/>
        </w:rPr>
        <w:t xml:space="preserve">    </w:t>
      </w:r>
      <w:r>
        <w:t>console.log("App listening  on port 8000");</w:t>
      </w:r>
    </w:p>
    <w:p w14:paraId="77784190" w14:textId="77777777" w:rsidR="009D5895" w:rsidRDefault="009D5895">
      <w:r>
        <w:rPr>
          <w:rFonts w:cs="Times"/>
        </w:rPr>
        <w:t xml:space="preserve">  </w:t>
      </w:r>
      <w:r>
        <w:t>})</w:t>
      </w:r>
    </w:p>
    <w:p w14:paraId="5B78169D" w14:textId="77777777" w:rsidR="009D5895" w:rsidRDefault="009D5895"/>
    <w:p w14:paraId="2908750E" w14:textId="77777777" w:rsidR="009D5895" w:rsidRDefault="009D5895"/>
    <w:p w14:paraId="447F62C4" w14:textId="77777777" w:rsidR="009D5895" w:rsidRDefault="009D5895"/>
    <w:p w14:paraId="65FCDA62" w14:textId="77777777" w:rsidR="009D5895" w:rsidRDefault="009D5895">
      <w:r>
        <w:t>{</w:t>
      </w:r>
    </w:p>
    <w:p w14:paraId="3052D1FF" w14:textId="77777777" w:rsidR="009D5895" w:rsidRDefault="009D5895">
      <w:r>
        <w:rPr>
          <w:rFonts w:cs="Times"/>
        </w:rPr>
        <w:t xml:space="preserve">  </w:t>
      </w:r>
      <w:r>
        <w:t>"name": "server",</w:t>
      </w:r>
    </w:p>
    <w:p w14:paraId="744EE8CB" w14:textId="77777777" w:rsidR="009D5895" w:rsidRDefault="009D5895">
      <w:r>
        <w:rPr>
          <w:rFonts w:cs="Times"/>
        </w:rPr>
        <w:t xml:space="preserve">  </w:t>
      </w:r>
      <w:r>
        <w:t>"version": "1.0.0",</w:t>
      </w:r>
    </w:p>
    <w:p w14:paraId="1245A6B0" w14:textId="77777777" w:rsidR="009D5895" w:rsidRDefault="009D5895">
      <w:r>
        <w:rPr>
          <w:rFonts w:cs="Times"/>
        </w:rPr>
        <w:t xml:space="preserve">  </w:t>
      </w:r>
      <w:r>
        <w:t>"lockfileVersion": 3,</w:t>
      </w:r>
    </w:p>
    <w:p w14:paraId="151879FE" w14:textId="77777777" w:rsidR="009D5895" w:rsidRDefault="009D5895">
      <w:r>
        <w:rPr>
          <w:rFonts w:cs="Times"/>
        </w:rPr>
        <w:t xml:space="preserve">  </w:t>
      </w:r>
      <w:r>
        <w:t>"requires": true,</w:t>
      </w:r>
    </w:p>
    <w:p w14:paraId="670CC6C2" w14:textId="77777777" w:rsidR="009D5895" w:rsidRDefault="009D5895">
      <w:r>
        <w:rPr>
          <w:rFonts w:cs="Times"/>
        </w:rPr>
        <w:t xml:space="preserve">  </w:t>
      </w:r>
      <w:r>
        <w:t>"packages": {</w:t>
      </w:r>
    </w:p>
    <w:p w14:paraId="7031F73C" w14:textId="77777777" w:rsidR="009D5895" w:rsidRDefault="009D5895">
      <w:r>
        <w:rPr>
          <w:rFonts w:cs="Times"/>
        </w:rPr>
        <w:t xml:space="preserve">    </w:t>
      </w:r>
      <w:r>
        <w:t>"": {</w:t>
      </w:r>
    </w:p>
    <w:p w14:paraId="47E6B52D" w14:textId="77777777" w:rsidR="009D5895" w:rsidRDefault="009D5895">
      <w:r>
        <w:rPr>
          <w:rFonts w:cs="Times"/>
        </w:rPr>
        <w:t xml:space="preserve">      </w:t>
      </w:r>
      <w:r>
        <w:t>"name": "server",</w:t>
      </w:r>
    </w:p>
    <w:p w14:paraId="78C16D44" w14:textId="77777777" w:rsidR="009D5895" w:rsidRDefault="009D5895">
      <w:r>
        <w:rPr>
          <w:rFonts w:cs="Times"/>
        </w:rPr>
        <w:t xml:space="preserve">      </w:t>
      </w:r>
      <w:r>
        <w:t>"version": "1.0.0",</w:t>
      </w:r>
    </w:p>
    <w:p w14:paraId="2F89B574" w14:textId="77777777" w:rsidR="009D5895" w:rsidRDefault="009D5895">
      <w:r>
        <w:rPr>
          <w:rFonts w:cs="Times"/>
        </w:rPr>
        <w:t xml:space="preserve">      </w:t>
      </w:r>
      <w:r>
        <w:t>"license": "ISC",</w:t>
      </w:r>
    </w:p>
    <w:p w14:paraId="5102DE68" w14:textId="77777777" w:rsidR="009D5895" w:rsidRDefault="009D5895">
      <w:r>
        <w:rPr>
          <w:rFonts w:cs="Times"/>
        </w:rPr>
        <w:t xml:space="preserve">      </w:t>
      </w:r>
      <w:r>
        <w:t>"dependencies": {</w:t>
      </w:r>
    </w:p>
    <w:p w14:paraId="761B2F9E" w14:textId="77777777" w:rsidR="009D5895" w:rsidRDefault="009D5895">
      <w:r>
        <w:rPr>
          <w:rFonts w:cs="Times"/>
        </w:rPr>
        <w:t xml:space="preserve">        </w:t>
      </w:r>
      <w:r>
        <w:t>"express": "^4.19.2"</w:t>
      </w:r>
    </w:p>
    <w:p w14:paraId="0BFEB990" w14:textId="77777777" w:rsidR="009D5895" w:rsidRDefault="009D5895">
      <w:r>
        <w:rPr>
          <w:rFonts w:cs="Times"/>
        </w:rPr>
        <w:t xml:space="preserve">      </w:t>
      </w:r>
      <w:r>
        <w:t>},</w:t>
      </w:r>
    </w:p>
    <w:p w14:paraId="462171D9" w14:textId="77777777" w:rsidR="009D5895" w:rsidRDefault="009D5895">
      <w:r>
        <w:rPr>
          <w:rFonts w:cs="Times"/>
        </w:rPr>
        <w:t xml:space="preserve">      </w:t>
      </w:r>
      <w:r>
        <w:t>"devDependencies": {}</w:t>
      </w:r>
    </w:p>
    <w:p w14:paraId="0C1975F1" w14:textId="77777777" w:rsidR="009D5895" w:rsidRDefault="009D5895">
      <w:r>
        <w:rPr>
          <w:rFonts w:cs="Times"/>
        </w:rPr>
        <w:t xml:space="preserve">    </w:t>
      </w:r>
      <w:r>
        <w:t>},</w:t>
      </w:r>
    </w:p>
    <w:p w14:paraId="47CE4570" w14:textId="77777777" w:rsidR="009D5895" w:rsidRDefault="009D5895">
      <w:r>
        <w:rPr>
          <w:rFonts w:cs="Times"/>
        </w:rPr>
        <w:t xml:space="preserve">    </w:t>
      </w:r>
      <w:r>
        <w:t>"node_modules/accepts": {</w:t>
      </w:r>
    </w:p>
    <w:p w14:paraId="4F4ABDF1" w14:textId="77777777" w:rsidR="009D5895" w:rsidRDefault="009D5895">
      <w:r>
        <w:rPr>
          <w:rFonts w:cs="Times"/>
        </w:rPr>
        <w:t xml:space="preserve">      </w:t>
      </w:r>
      <w:r>
        <w:t>"version": "1.3.8",</w:t>
      </w:r>
    </w:p>
    <w:p w14:paraId="0165A1BE" w14:textId="77777777" w:rsidR="009D5895" w:rsidRDefault="009D5895">
      <w:r>
        <w:rPr>
          <w:rFonts w:cs="Times"/>
        </w:rPr>
        <w:t xml:space="preserve">      </w:t>
      </w:r>
      <w:r>
        <w:t>"resolved": "https://registry.npmjs.org/accepts/-/accepts-1.3.8.tgz",</w:t>
      </w:r>
    </w:p>
    <w:p w14:paraId="32FAABAC" w14:textId="77777777" w:rsidR="009D5895" w:rsidRDefault="009D5895">
      <w:r>
        <w:rPr>
          <w:rFonts w:cs="Times"/>
        </w:rPr>
        <w:t xml:space="preserve">      </w:t>
      </w:r>
      <w:r>
        <w:t>"integrity": "sha512-PYAthTa2m2VKxuvSD3DPC/Gy+U+sOA1LAuT8mkmRuvw+NACSaeXEQ+NHcVF7rONl6qcaxV3Uuemwawk+7+SJLw==",</w:t>
      </w:r>
    </w:p>
    <w:p w14:paraId="5598C16C" w14:textId="77777777" w:rsidR="009D5895" w:rsidRDefault="009D5895">
      <w:r>
        <w:rPr>
          <w:rFonts w:cs="Times"/>
        </w:rPr>
        <w:t xml:space="preserve">      </w:t>
      </w:r>
      <w:r>
        <w:t>"dependencies": {</w:t>
      </w:r>
    </w:p>
    <w:p w14:paraId="60412CB4" w14:textId="77777777" w:rsidR="009D5895" w:rsidRDefault="009D5895">
      <w:r>
        <w:rPr>
          <w:rFonts w:cs="Times"/>
        </w:rPr>
        <w:t xml:space="preserve">        </w:t>
      </w:r>
      <w:r>
        <w:t>"mime-types": "~2.1.34",</w:t>
      </w:r>
    </w:p>
    <w:p w14:paraId="3F5CDD17" w14:textId="77777777" w:rsidR="009D5895" w:rsidRDefault="009D5895">
      <w:r>
        <w:rPr>
          <w:rFonts w:cs="Times"/>
        </w:rPr>
        <w:t xml:space="preserve">        </w:t>
      </w:r>
      <w:r>
        <w:t>"negotiator": "0.6.3"</w:t>
      </w:r>
    </w:p>
    <w:p w14:paraId="689AA42E" w14:textId="77777777" w:rsidR="009D5895" w:rsidRDefault="009D5895">
      <w:r>
        <w:rPr>
          <w:rFonts w:cs="Times"/>
        </w:rPr>
        <w:t xml:space="preserve">      </w:t>
      </w:r>
      <w:r>
        <w:t>},</w:t>
      </w:r>
    </w:p>
    <w:p w14:paraId="0F9956F9" w14:textId="77777777" w:rsidR="009D5895" w:rsidRDefault="009D5895">
      <w:r>
        <w:rPr>
          <w:rFonts w:cs="Times"/>
        </w:rPr>
        <w:t xml:space="preserve">      </w:t>
      </w:r>
      <w:r>
        <w:t>"engines": {</w:t>
      </w:r>
    </w:p>
    <w:p w14:paraId="08AA5545" w14:textId="77777777" w:rsidR="009D5895" w:rsidRDefault="009D5895">
      <w:r>
        <w:rPr>
          <w:rFonts w:cs="Times"/>
        </w:rPr>
        <w:t xml:space="preserve">        </w:t>
      </w:r>
      <w:r>
        <w:t>"node": "&gt;= 0.6"</w:t>
      </w:r>
    </w:p>
    <w:p w14:paraId="0995DE22" w14:textId="77777777" w:rsidR="009D5895" w:rsidRDefault="009D5895">
      <w:r>
        <w:rPr>
          <w:rFonts w:cs="Times"/>
        </w:rPr>
        <w:t xml:space="preserve">      </w:t>
      </w:r>
      <w:r>
        <w:t>}</w:t>
      </w:r>
    </w:p>
    <w:p w14:paraId="55777C51" w14:textId="77777777" w:rsidR="009D5895" w:rsidRDefault="009D5895">
      <w:r>
        <w:rPr>
          <w:rFonts w:cs="Times"/>
        </w:rPr>
        <w:t xml:space="preserve">    </w:t>
      </w:r>
      <w:r>
        <w:t>},</w:t>
      </w:r>
    </w:p>
    <w:p w14:paraId="63E91194" w14:textId="77777777" w:rsidR="009D5895" w:rsidRDefault="009D5895">
      <w:r>
        <w:rPr>
          <w:rFonts w:cs="Times"/>
        </w:rPr>
        <w:t xml:space="preserve">    </w:t>
      </w:r>
      <w:r>
        <w:t>"node_modules/array-flatten": {</w:t>
      </w:r>
    </w:p>
    <w:p w14:paraId="7F545904" w14:textId="77777777" w:rsidR="009D5895" w:rsidRDefault="009D5895">
      <w:r>
        <w:rPr>
          <w:rFonts w:cs="Times"/>
        </w:rPr>
        <w:t xml:space="preserve">      </w:t>
      </w:r>
      <w:r>
        <w:t>"version": "1.1.1",</w:t>
      </w:r>
    </w:p>
    <w:p w14:paraId="61E7F120" w14:textId="77777777" w:rsidR="009D5895" w:rsidRDefault="009D5895">
      <w:r>
        <w:rPr>
          <w:rFonts w:cs="Times"/>
        </w:rPr>
        <w:t xml:space="preserve">      </w:t>
      </w:r>
      <w:r>
        <w:t>"resolved": "https://registry.npmjs.org/array-flatten/-/array-flatten-1.1.1.tgz",</w:t>
      </w:r>
    </w:p>
    <w:p w14:paraId="1A1A5070" w14:textId="77777777" w:rsidR="009D5895" w:rsidRDefault="009D5895">
      <w:r>
        <w:rPr>
          <w:rFonts w:cs="Times"/>
        </w:rPr>
        <w:t xml:space="preserve">      </w:t>
      </w:r>
      <w:r>
        <w:t>"integrity": "sha512-PCVAQswWemu6UdxsDFFX/+gVeYqKAod3D3UVm91jHwynguOwAvYPhx8nNlM++NqRcK6CxxpUafjmhIdKiHibqg=="</w:t>
      </w:r>
    </w:p>
    <w:p w14:paraId="7E8C9D2B" w14:textId="77777777" w:rsidR="009D5895" w:rsidRDefault="009D5895">
      <w:r>
        <w:rPr>
          <w:rFonts w:cs="Times"/>
        </w:rPr>
        <w:t xml:space="preserve">    </w:t>
      </w:r>
      <w:r>
        <w:t>},</w:t>
      </w:r>
    </w:p>
    <w:p w14:paraId="73767B92" w14:textId="77777777" w:rsidR="009D5895" w:rsidRDefault="009D5895">
      <w:r>
        <w:rPr>
          <w:rFonts w:cs="Times"/>
        </w:rPr>
        <w:t xml:space="preserve">    </w:t>
      </w:r>
      <w:r>
        <w:t>"node_modules/body-parser": {</w:t>
      </w:r>
    </w:p>
    <w:p w14:paraId="236F811C" w14:textId="77777777" w:rsidR="009D5895" w:rsidRDefault="009D5895">
      <w:r>
        <w:rPr>
          <w:rFonts w:cs="Times"/>
        </w:rPr>
        <w:t xml:space="preserve">      </w:t>
      </w:r>
      <w:r>
        <w:t>"version": "1.20.2",</w:t>
      </w:r>
    </w:p>
    <w:p w14:paraId="07B8C666" w14:textId="77777777" w:rsidR="009D5895" w:rsidRDefault="009D5895">
      <w:r>
        <w:rPr>
          <w:rFonts w:cs="Times"/>
        </w:rPr>
        <w:t xml:space="preserve">      </w:t>
      </w:r>
      <w:r>
        <w:t>"resolved": "https://registry.npmjs.org/body-parser/-/body-parser-1.20.2.tgz",</w:t>
      </w:r>
    </w:p>
    <w:p w14:paraId="569FE582" w14:textId="77777777" w:rsidR="009D5895" w:rsidRDefault="009D5895">
      <w:r>
        <w:rPr>
          <w:rFonts w:cs="Times"/>
        </w:rPr>
        <w:t xml:space="preserve">      </w:t>
      </w:r>
      <w:r>
        <w:t>"integrity": "sha512-ml9pReCu3M61kGlqoTm2umSXTlRTuGTx0bfYj+uIUKKYycG5NtSbeetV3faSU6R7ajOPw0g/J1PvK4qNy7s5bA==",</w:t>
      </w:r>
    </w:p>
    <w:p w14:paraId="4F349DBE" w14:textId="77777777" w:rsidR="009D5895" w:rsidRDefault="009D5895">
      <w:r>
        <w:rPr>
          <w:rFonts w:cs="Times"/>
        </w:rPr>
        <w:t xml:space="preserve">      </w:t>
      </w:r>
      <w:r>
        <w:t>"dependencies": {</w:t>
      </w:r>
    </w:p>
    <w:p w14:paraId="309462FB" w14:textId="77777777" w:rsidR="009D5895" w:rsidRDefault="009D5895">
      <w:r>
        <w:rPr>
          <w:rFonts w:cs="Times"/>
        </w:rPr>
        <w:t xml:space="preserve">        </w:t>
      </w:r>
      <w:r>
        <w:t>"bytes": "3.1.2",</w:t>
      </w:r>
    </w:p>
    <w:p w14:paraId="47A612AC" w14:textId="77777777" w:rsidR="009D5895" w:rsidRDefault="009D5895">
      <w:r>
        <w:rPr>
          <w:rFonts w:cs="Times"/>
        </w:rPr>
        <w:t xml:space="preserve">        </w:t>
      </w:r>
      <w:r>
        <w:t>"content-type": "~1.0.5",</w:t>
      </w:r>
    </w:p>
    <w:p w14:paraId="49272202" w14:textId="77777777" w:rsidR="009D5895" w:rsidRDefault="009D5895">
      <w:r>
        <w:rPr>
          <w:rFonts w:cs="Times"/>
        </w:rPr>
        <w:t xml:space="preserve">        </w:t>
      </w:r>
      <w:r>
        <w:t>"debug": "2.6.9",</w:t>
      </w:r>
    </w:p>
    <w:p w14:paraId="7D50722D" w14:textId="77777777" w:rsidR="009D5895" w:rsidRDefault="009D5895">
      <w:r>
        <w:rPr>
          <w:rFonts w:cs="Times"/>
        </w:rPr>
        <w:t xml:space="preserve">        </w:t>
      </w:r>
      <w:r>
        <w:t>"depd": "2.0.0",</w:t>
      </w:r>
    </w:p>
    <w:p w14:paraId="1239252E" w14:textId="77777777" w:rsidR="009D5895" w:rsidRDefault="009D5895">
      <w:r>
        <w:rPr>
          <w:rFonts w:cs="Times"/>
        </w:rPr>
        <w:t xml:space="preserve">        </w:t>
      </w:r>
      <w:r>
        <w:t>"destroy": "1.2.0",</w:t>
      </w:r>
    </w:p>
    <w:p w14:paraId="355420DD" w14:textId="77777777" w:rsidR="009D5895" w:rsidRDefault="009D5895">
      <w:r>
        <w:rPr>
          <w:rFonts w:cs="Times"/>
        </w:rPr>
        <w:t xml:space="preserve">        </w:t>
      </w:r>
      <w:r>
        <w:t>"http-errors": "2.0.0",</w:t>
      </w:r>
    </w:p>
    <w:p w14:paraId="777D9F3D" w14:textId="77777777" w:rsidR="009D5895" w:rsidRDefault="009D5895">
      <w:r>
        <w:rPr>
          <w:rFonts w:cs="Times"/>
        </w:rPr>
        <w:t xml:space="preserve">        </w:t>
      </w:r>
      <w:r>
        <w:t>"iconv-lite": "0.4.24",</w:t>
      </w:r>
    </w:p>
    <w:p w14:paraId="2952E903" w14:textId="77777777" w:rsidR="009D5895" w:rsidRDefault="009D5895">
      <w:r>
        <w:rPr>
          <w:rFonts w:cs="Times"/>
        </w:rPr>
        <w:t xml:space="preserve">        </w:t>
      </w:r>
      <w:r>
        <w:t>"on-finished": "2.4.1",</w:t>
      </w:r>
    </w:p>
    <w:p w14:paraId="6CC1E9AF" w14:textId="77777777" w:rsidR="009D5895" w:rsidRDefault="009D5895">
      <w:r>
        <w:rPr>
          <w:rFonts w:cs="Times"/>
        </w:rPr>
        <w:t xml:space="preserve">        </w:t>
      </w:r>
      <w:r>
        <w:t>"qs": "6.11.0",</w:t>
      </w:r>
    </w:p>
    <w:p w14:paraId="662ED75B" w14:textId="77777777" w:rsidR="009D5895" w:rsidRDefault="009D5895">
      <w:r>
        <w:rPr>
          <w:rFonts w:cs="Times"/>
        </w:rPr>
        <w:t xml:space="preserve">        </w:t>
      </w:r>
      <w:r>
        <w:t>"raw-body": "2.5.2",</w:t>
      </w:r>
    </w:p>
    <w:p w14:paraId="2E08B6C5" w14:textId="77777777" w:rsidR="009D5895" w:rsidRDefault="009D5895">
      <w:r>
        <w:rPr>
          <w:rFonts w:cs="Times"/>
        </w:rPr>
        <w:t xml:space="preserve">        </w:t>
      </w:r>
      <w:r>
        <w:t>"type-is": "~1.6.18",</w:t>
      </w:r>
    </w:p>
    <w:p w14:paraId="1F586EF2" w14:textId="77777777" w:rsidR="009D5895" w:rsidRDefault="009D5895">
      <w:r>
        <w:rPr>
          <w:rFonts w:cs="Times"/>
        </w:rPr>
        <w:t xml:space="preserve">        </w:t>
      </w:r>
      <w:r>
        <w:t>"unpipe": "1.0.0"</w:t>
      </w:r>
    </w:p>
    <w:p w14:paraId="1EA5096A" w14:textId="77777777" w:rsidR="009D5895" w:rsidRDefault="009D5895">
      <w:r>
        <w:rPr>
          <w:rFonts w:cs="Times"/>
        </w:rPr>
        <w:t xml:space="preserve">      </w:t>
      </w:r>
      <w:r>
        <w:t>},</w:t>
      </w:r>
    </w:p>
    <w:p w14:paraId="3C66F6A2" w14:textId="77777777" w:rsidR="009D5895" w:rsidRDefault="009D5895">
      <w:r>
        <w:rPr>
          <w:rFonts w:cs="Times"/>
        </w:rPr>
        <w:t xml:space="preserve">      </w:t>
      </w:r>
      <w:r>
        <w:t>"engines": {</w:t>
      </w:r>
    </w:p>
    <w:p w14:paraId="5510777F" w14:textId="77777777" w:rsidR="009D5895" w:rsidRDefault="009D5895">
      <w:r>
        <w:rPr>
          <w:rFonts w:cs="Times"/>
        </w:rPr>
        <w:t xml:space="preserve">        </w:t>
      </w:r>
      <w:r>
        <w:t>"node": "&gt;= 0.8",</w:t>
      </w:r>
    </w:p>
    <w:p w14:paraId="73C52A63" w14:textId="77777777" w:rsidR="009D5895" w:rsidRDefault="009D5895">
      <w:r>
        <w:rPr>
          <w:rFonts w:cs="Times"/>
        </w:rPr>
        <w:t xml:space="preserve">        </w:t>
      </w:r>
      <w:r>
        <w:t>"npm": "1.2.8000 || &gt;= 1.4.16"</w:t>
      </w:r>
    </w:p>
    <w:p w14:paraId="6DF7FD57" w14:textId="77777777" w:rsidR="009D5895" w:rsidRDefault="009D5895">
      <w:r>
        <w:rPr>
          <w:rFonts w:cs="Times"/>
        </w:rPr>
        <w:t xml:space="preserve">      </w:t>
      </w:r>
      <w:r>
        <w:t>}</w:t>
      </w:r>
    </w:p>
    <w:p w14:paraId="5DBEE9AA" w14:textId="77777777" w:rsidR="009D5895" w:rsidRDefault="009D5895">
      <w:r>
        <w:rPr>
          <w:rFonts w:cs="Times"/>
        </w:rPr>
        <w:t xml:space="preserve">    </w:t>
      </w:r>
      <w:r>
        <w:t>},</w:t>
      </w:r>
    </w:p>
    <w:p w14:paraId="001710BA" w14:textId="77777777" w:rsidR="009D5895" w:rsidRDefault="009D5895">
      <w:r>
        <w:rPr>
          <w:rFonts w:cs="Times"/>
        </w:rPr>
        <w:t xml:space="preserve">    </w:t>
      </w:r>
      <w:r>
        <w:t>"node_modules/bytes": {</w:t>
      </w:r>
    </w:p>
    <w:p w14:paraId="0FE96D9D" w14:textId="77777777" w:rsidR="009D5895" w:rsidRDefault="009D5895">
      <w:r>
        <w:rPr>
          <w:rFonts w:cs="Times"/>
        </w:rPr>
        <w:t xml:space="preserve">      </w:t>
      </w:r>
      <w:r>
        <w:t>"version": "3.1.2",</w:t>
      </w:r>
    </w:p>
    <w:p w14:paraId="091EE2CD" w14:textId="77777777" w:rsidR="009D5895" w:rsidRDefault="009D5895">
      <w:r>
        <w:rPr>
          <w:rFonts w:cs="Times"/>
        </w:rPr>
        <w:t xml:space="preserve">      </w:t>
      </w:r>
      <w:r>
        <w:t>"resolved": "https://registry.npmjs.org/bytes/-/bytes-3.1.2.tgz",</w:t>
      </w:r>
    </w:p>
    <w:p w14:paraId="00EF8D8A" w14:textId="77777777" w:rsidR="009D5895" w:rsidRDefault="009D5895">
      <w:r>
        <w:rPr>
          <w:rFonts w:cs="Times"/>
        </w:rPr>
        <w:t xml:space="preserve">      </w:t>
      </w:r>
      <w:r>
        <w:t>"integrity": "sha512-/Nf7TyzTx6S3yRJObOAV7956r8cr2+Oj8AC5dt8wSP3BQAoeX58NoHyCU8P8zGkNXStjTSi6fzO6F0pBdcYbEg==",</w:t>
      </w:r>
    </w:p>
    <w:p w14:paraId="011597DC" w14:textId="77777777" w:rsidR="009D5895" w:rsidRDefault="009D5895">
      <w:r>
        <w:rPr>
          <w:rFonts w:cs="Times"/>
        </w:rPr>
        <w:t xml:space="preserve">      </w:t>
      </w:r>
      <w:r>
        <w:t>"engines": {</w:t>
      </w:r>
    </w:p>
    <w:p w14:paraId="346F8119" w14:textId="77777777" w:rsidR="009D5895" w:rsidRDefault="009D5895">
      <w:r>
        <w:rPr>
          <w:rFonts w:cs="Times"/>
        </w:rPr>
        <w:t xml:space="preserve">        </w:t>
      </w:r>
      <w:r>
        <w:t>"node": "&gt;= 0.8"</w:t>
      </w:r>
    </w:p>
    <w:p w14:paraId="34B87560" w14:textId="77777777" w:rsidR="009D5895" w:rsidRDefault="009D5895">
      <w:r>
        <w:rPr>
          <w:rFonts w:cs="Times"/>
        </w:rPr>
        <w:t xml:space="preserve">      </w:t>
      </w:r>
      <w:r>
        <w:t>}</w:t>
      </w:r>
    </w:p>
    <w:p w14:paraId="237BC25D" w14:textId="77777777" w:rsidR="009D5895" w:rsidRDefault="009D5895">
      <w:r>
        <w:rPr>
          <w:rFonts w:cs="Times"/>
        </w:rPr>
        <w:t xml:space="preserve">    </w:t>
      </w:r>
      <w:r>
        <w:t>},</w:t>
      </w:r>
    </w:p>
    <w:p w14:paraId="5DDC1F22" w14:textId="77777777" w:rsidR="009D5895" w:rsidRDefault="009D5895">
      <w:r>
        <w:rPr>
          <w:rFonts w:cs="Times"/>
        </w:rPr>
        <w:t xml:space="preserve">    </w:t>
      </w:r>
      <w:r>
        <w:t>"node_modules/call-bind": {</w:t>
      </w:r>
    </w:p>
    <w:p w14:paraId="60A341C7" w14:textId="77777777" w:rsidR="009D5895" w:rsidRDefault="009D5895">
      <w:r>
        <w:rPr>
          <w:rFonts w:cs="Times"/>
        </w:rPr>
        <w:t xml:space="preserve">      </w:t>
      </w:r>
      <w:r>
        <w:t>"version": "1.0.7",</w:t>
      </w:r>
    </w:p>
    <w:p w14:paraId="721F54BE" w14:textId="77777777" w:rsidR="009D5895" w:rsidRDefault="009D5895">
      <w:r>
        <w:rPr>
          <w:rFonts w:cs="Times"/>
        </w:rPr>
        <w:t xml:space="preserve">      </w:t>
      </w:r>
      <w:r>
        <w:t>"resolved": "https://registry.npmjs.org/call-bind/-/call-bind-1.0.7.tgz",</w:t>
      </w:r>
    </w:p>
    <w:p w14:paraId="3702FAFB" w14:textId="77777777" w:rsidR="009D5895" w:rsidRDefault="009D5895">
      <w:r>
        <w:rPr>
          <w:rFonts w:cs="Times"/>
        </w:rPr>
        <w:t xml:space="preserve">      </w:t>
      </w:r>
      <w:r>
        <w:t>"integrity": "sha512-GHTSNSYICQ7scH7sZ+M2rFopRoLh8t2bLSW6BbgrtLsahOIB5iyAVJf9GjWK3cYTDaMj4XdBpM1cA6pIS0Kv2w==",</w:t>
      </w:r>
    </w:p>
    <w:p w14:paraId="08632FB3" w14:textId="77777777" w:rsidR="009D5895" w:rsidRDefault="009D5895">
      <w:r>
        <w:rPr>
          <w:rFonts w:cs="Times"/>
        </w:rPr>
        <w:t xml:space="preserve">      </w:t>
      </w:r>
      <w:r>
        <w:t>"dependencies": {</w:t>
      </w:r>
    </w:p>
    <w:p w14:paraId="6029A890" w14:textId="77777777" w:rsidR="009D5895" w:rsidRDefault="009D5895">
      <w:r>
        <w:rPr>
          <w:rFonts w:cs="Times"/>
        </w:rPr>
        <w:t xml:space="preserve">        </w:t>
      </w:r>
      <w:r>
        <w:t>"es-define-property": "^1.0.0",</w:t>
      </w:r>
    </w:p>
    <w:p w14:paraId="3934818B" w14:textId="77777777" w:rsidR="009D5895" w:rsidRDefault="009D5895">
      <w:r>
        <w:rPr>
          <w:rFonts w:cs="Times"/>
        </w:rPr>
        <w:t xml:space="preserve">        </w:t>
      </w:r>
      <w:r>
        <w:t>"es-errors": "^1.3.0",</w:t>
      </w:r>
    </w:p>
    <w:p w14:paraId="2E5A742F" w14:textId="77777777" w:rsidR="009D5895" w:rsidRDefault="009D5895">
      <w:r>
        <w:rPr>
          <w:rFonts w:cs="Times"/>
        </w:rPr>
        <w:t xml:space="preserve">        </w:t>
      </w:r>
      <w:r>
        <w:t>"function-bind": "^1.1.2",</w:t>
      </w:r>
    </w:p>
    <w:p w14:paraId="5F27FBE0" w14:textId="77777777" w:rsidR="009D5895" w:rsidRDefault="009D5895">
      <w:r>
        <w:rPr>
          <w:rFonts w:cs="Times"/>
        </w:rPr>
        <w:t xml:space="preserve">        </w:t>
      </w:r>
      <w:r>
        <w:t>"get-intrinsic": "^1.2.4",</w:t>
      </w:r>
    </w:p>
    <w:p w14:paraId="1BF6A12F" w14:textId="77777777" w:rsidR="009D5895" w:rsidRDefault="009D5895">
      <w:r>
        <w:rPr>
          <w:rFonts w:cs="Times"/>
        </w:rPr>
        <w:t xml:space="preserve">        </w:t>
      </w:r>
      <w:r>
        <w:t>"set-function-length": "^1.2.1"</w:t>
      </w:r>
    </w:p>
    <w:p w14:paraId="5F9255A0" w14:textId="77777777" w:rsidR="009D5895" w:rsidRDefault="009D5895">
      <w:r>
        <w:rPr>
          <w:rFonts w:cs="Times"/>
        </w:rPr>
        <w:t xml:space="preserve">      </w:t>
      </w:r>
      <w:r>
        <w:t>},</w:t>
      </w:r>
    </w:p>
    <w:p w14:paraId="0BEBB4E5" w14:textId="77777777" w:rsidR="009D5895" w:rsidRDefault="009D5895">
      <w:r>
        <w:rPr>
          <w:rFonts w:cs="Times"/>
        </w:rPr>
        <w:t xml:space="preserve">      </w:t>
      </w:r>
      <w:r>
        <w:t>"engines": {</w:t>
      </w:r>
    </w:p>
    <w:p w14:paraId="6C875987" w14:textId="77777777" w:rsidR="009D5895" w:rsidRDefault="009D5895">
      <w:r>
        <w:rPr>
          <w:rFonts w:cs="Times"/>
        </w:rPr>
        <w:t xml:space="preserve">        </w:t>
      </w:r>
      <w:r>
        <w:t>"node": "&gt;= 0.4"</w:t>
      </w:r>
    </w:p>
    <w:p w14:paraId="1F8293EB" w14:textId="77777777" w:rsidR="009D5895" w:rsidRDefault="009D5895">
      <w:r>
        <w:rPr>
          <w:rFonts w:cs="Times"/>
        </w:rPr>
        <w:t xml:space="preserve">      </w:t>
      </w:r>
      <w:r>
        <w:t>},</w:t>
      </w:r>
    </w:p>
    <w:p w14:paraId="6F716C38" w14:textId="77777777" w:rsidR="009D5895" w:rsidRDefault="009D5895">
      <w:r>
        <w:rPr>
          <w:rFonts w:cs="Times"/>
        </w:rPr>
        <w:t xml:space="preserve">      </w:t>
      </w:r>
      <w:r>
        <w:t>"funding": {</w:t>
      </w:r>
    </w:p>
    <w:p w14:paraId="6D5195FB" w14:textId="77777777" w:rsidR="009D5895" w:rsidRDefault="009D5895">
      <w:r>
        <w:rPr>
          <w:rFonts w:cs="Times"/>
        </w:rPr>
        <w:t xml:space="preserve">        </w:t>
      </w:r>
      <w:r>
        <w:t>"url": "https://github.com/sponsors/ljharb"</w:t>
      </w:r>
    </w:p>
    <w:p w14:paraId="6DF39EEA" w14:textId="77777777" w:rsidR="009D5895" w:rsidRDefault="009D5895">
      <w:r>
        <w:rPr>
          <w:rFonts w:cs="Times"/>
        </w:rPr>
        <w:t xml:space="preserve">      </w:t>
      </w:r>
      <w:r>
        <w:t>}</w:t>
      </w:r>
    </w:p>
    <w:p w14:paraId="36246408" w14:textId="77777777" w:rsidR="009D5895" w:rsidRDefault="009D5895">
      <w:r>
        <w:rPr>
          <w:rFonts w:cs="Times"/>
        </w:rPr>
        <w:t xml:space="preserve">    </w:t>
      </w:r>
      <w:r>
        <w:t>},</w:t>
      </w:r>
    </w:p>
    <w:p w14:paraId="2D1E4579" w14:textId="77777777" w:rsidR="009D5895" w:rsidRDefault="009D5895">
      <w:r>
        <w:rPr>
          <w:rFonts w:cs="Times"/>
        </w:rPr>
        <w:t xml:space="preserve">    </w:t>
      </w:r>
      <w:r>
        <w:t>"node_modules/content-disposition": {</w:t>
      </w:r>
    </w:p>
    <w:p w14:paraId="7D5C0021" w14:textId="77777777" w:rsidR="009D5895" w:rsidRDefault="009D5895">
      <w:r>
        <w:rPr>
          <w:rFonts w:cs="Times"/>
        </w:rPr>
        <w:t xml:space="preserve">      </w:t>
      </w:r>
      <w:r>
        <w:t>"version": "0.5.4",</w:t>
      </w:r>
    </w:p>
    <w:p w14:paraId="4D7DF5A3" w14:textId="77777777" w:rsidR="009D5895" w:rsidRDefault="009D5895">
      <w:r>
        <w:rPr>
          <w:rFonts w:cs="Times"/>
        </w:rPr>
        <w:t xml:space="preserve">      </w:t>
      </w:r>
      <w:r>
        <w:t>"resolved": "https://registry.npmjs.org/content-disposition/-/content-disposition-0.5.4.tgz",</w:t>
      </w:r>
    </w:p>
    <w:p w14:paraId="74454D98" w14:textId="77777777" w:rsidR="009D5895" w:rsidRDefault="009D5895">
      <w:r>
        <w:rPr>
          <w:rFonts w:cs="Times"/>
        </w:rPr>
        <w:t xml:space="preserve">      </w:t>
      </w:r>
      <w:r>
        <w:t>"integrity": "sha512-FveZTNuGw04cxlAiWbzi6zTAL/lhehaWbTtgluJh4/E95DqMwTmha3KZN1aAWA8cFIhHzMZUvLevkw5Rqk+tSQ==",</w:t>
      </w:r>
    </w:p>
    <w:p w14:paraId="21BEC931" w14:textId="77777777" w:rsidR="009D5895" w:rsidRDefault="009D5895">
      <w:r>
        <w:rPr>
          <w:rFonts w:cs="Times"/>
        </w:rPr>
        <w:t xml:space="preserve">      </w:t>
      </w:r>
      <w:r>
        <w:t>"dependencies": {</w:t>
      </w:r>
    </w:p>
    <w:p w14:paraId="2F3911C7" w14:textId="77777777" w:rsidR="009D5895" w:rsidRDefault="009D5895">
      <w:r>
        <w:rPr>
          <w:rFonts w:cs="Times"/>
        </w:rPr>
        <w:t xml:space="preserve">        </w:t>
      </w:r>
      <w:r>
        <w:t>"safe-buffer": "5.2.1"</w:t>
      </w:r>
    </w:p>
    <w:p w14:paraId="3B6BC2E1" w14:textId="77777777" w:rsidR="009D5895" w:rsidRDefault="009D5895">
      <w:r>
        <w:rPr>
          <w:rFonts w:cs="Times"/>
        </w:rPr>
        <w:t xml:space="preserve">      </w:t>
      </w:r>
      <w:r>
        <w:t>},</w:t>
      </w:r>
    </w:p>
    <w:p w14:paraId="3020056F" w14:textId="77777777" w:rsidR="009D5895" w:rsidRDefault="009D5895">
      <w:r>
        <w:rPr>
          <w:rFonts w:cs="Times"/>
        </w:rPr>
        <w:t xml:space="preserve">      </w:t>
      </w:r>
      <w:r>
        <w:t>"engines": {</w:t>
      </w:r>
    </w:p>
    <w:p w14:paraId="577D490B" w14:textId="77777777" w:rsidR="009D5895" w:rsidRDefault="009D5895">
      <w:r>
        <w:rPr>
          <w:rFonts w:cs="Times"/>
        </w:rPr>
        <w:t xml:space="preserve">        </w:t>
      </w:r>
      <w:r>
        <w:t>"node": "&gt;= 0.6"</w:t>
      </w:r>
    </w:p>
    <w:p w14:paraId="7C67FD0A" w14:textId="77777777" w:rsidR="009D5895" w:rsidRDefault="009D5895">
      <w:r>
        <w:rPr>
          <w:rFonts w:cs="Times"/>
        </w:rPr>
        <w:t xml:space="preserve">      </w:t>
      </w:r>
      <w:r>
        <w:t>}</w:t>
      </w:r>
    </w:p>
    <w:p w14:paraId="3C6364DD" w14:textId="77777777" w:rsidR="009D5895" w:rsidRDefault="009D5895">
      <w:r>
        <w:rPr>
          <w:rFonts w:cs="Times"/>
        </w:rPr>
        <w:t xml:space="preserve">    </w:t>
      </w:r>
      <w:r>
        <w:t>},</w:t>
      </w:r>
    </w:p>
    <w:p w14:paraId="4C21526B" w14:textId="77777777" w:rsidR="009D5895" w:rsidRDefault="009D5895">
      <w:r>
        <w:rPr>
          <w:rFonts w:cs="Times"/>
        </w:rPr>
        <w:t xml:space="preserve">    </w:t>
      </w:r>
      <w:r>
        <w:t>"node_modules/content-type": {</w:t>
      </w:r>
    </w:p>
    <w:p w14:paraId="3563AE6F" w14:textId="77777777" w:rsidR="009D5895" w:rsidRDefault="009D5895">
      <w:r>
        <w:rPr>
          <w:rFonts w:cs="Times"/>
        </w:rPr>
        <w:t xml:space="preserve">      </w:t>
      </w:r>
      <w:r>
        <w:t>"version": "1.0.5",</w:t>
      </w:r>
    </w:p>
    <w:p w14:paraId="4C27B0D0" w14:textId="77777777" w:rsidR="009D5895" w:rsidRDefault="009D5895">
      <w:r>
        <w:rPr>
          <w:rFonts w:cs="Times"/>
        </w:rPr>
        <w:t xml:space="preserve">      </w:t>
      </w:r>
      <w:r>
        <w:t>"resolved": "https://registry.npmjs.org/content-type/-/content-type-1.0.5.tgz",</w:t>
      </w:r>
    </w:p>
    <w:p w14:paraId="29B70942" w14:textId="77777777" w:rsidR="009D5895" w:rsidRDefault="009D5895">
      <w:r>
        <w:rPr>
          <w:rFonts w:cs="Times"/>
        </w:rPr>
        <w:t xml:space="preserve">      </w:t>
      </w:r>
      <w:r>
        <w:t>"integrity": "sha512-nTjqfcBFEipKdXCv4YDQWCfmcLZKm81ldF0pAopTvyrFGVbcR6P/VAAd5G7N+0tTr8QqiU0tFadD6FK4NtJwOA==",</w:t>
      </w:r>
    </w:p>
    <w:p w14:paraId="6DEAFFD1" w14:textId="77777777" w:rsidR="009D5895" w:rsidRDefault="009D5895">
      <w:r>
        <w:rPr>
          <w:rFonts w:cs="Times"/>
        </w:rPr>
        <w:t xml:space="preserve">      </w:t>
      </w:r>
      <w:r>
        <w:t>"engines": {</w:t>
      </w:r>
    </w:p>
    <w:p w14:paraId="6B64E2C5" w14:textId="77777777" w:rsidR="009D5895" w:rsidRDefault="009D5895">
      <w:r>
        <w:rPr>
          <w:rFonts w:cs="Times"/>
        </w:rPr>
        <w:t xml:space="preserve">        </w:t>
      </w:r>
      <w:r>
        <w:t>"node": "&gt;= 0.6"</w:t>
      </w:r>
    </w:p>
    <w:p w14:paraId="185C847F" w14:textId="77777777" w:rsidR="009D5895" w:rsidRDefault="009D5895">
      <w:r>
        <w:rPr>
          <w:rFonts w:cs="Times"/>
        </w:rPr>
        <w:t xml:space="preserve">      </w:t>
      </w:r>
      <w:r>
        <w:t>}</w:t>
      </w:r>
    </w:p>
    <w:p w14:paraId="3053C964" w14:textId="77777777" w:rsidR="009D5895" w:rsidRDefault="009D5895">
      <w:r>
        <w:rPr>
          <w:rFonts w:cs="Times"/>
        </w:rPr>
        <w:t xml:space="preserve">    </w:t>
      </w:r>
      <w:r>
        <w:t>},</w:t>
      </w:r>
    </w:p>
    <w:p w14:paraId="1961BF39" w14:textId="77777777" w:rsidR="009D5895" w:rsidRDefault="009D5895">
      <w:r>
        <w:rPr>
          <w:rFonts w:cs="Times"/>
        </w:rPr>
        <w:t xml:space="preserve">    </w:t>
      </w:r>
      <w:r>
        <w:t>"node_modules/cookie": {</w:t>
      </w:r>
    </w:p>
    <w:p w14:paraId="55F1A288" w14:textId="77777777" w:rsidR="009D5895" w:rsidRDefault="009D5895">
      <w:r>
        <w:rPr>
          <w:rFonts w:cs="Times"/>
        </w:rPr>
        <w:t xml:space="preserve">      </w:t>
      </w:r>
      <w:r>
        <w:t>"version": "0.6.0",</w:t>
      </w:r>
    </w:p>
    <w:p w14:paraId="31F5176B" w14:textId="77777777" w:rsidR="009D5895" w:rsidRDefault="009D5895">
      <w:r>
        <w:rPr>
          <w:rFonts w:cs="Times"/>
        </w:rPr>
        <w:t xml:space="preserve">      </w:t>
      </w:r>
      <w:r>
        <w:t>"resolved": "https://registry.npmjs.org/cookie/-/cookie-0.6.0.tgz",</w:t>
      </w:r>
    </w:p>
    <w:p w14:paraId="22903FCF" w14:textId="77777777" w:rsidR="009D5895" w:rsidRDefault="009D5895">
      <w:r>
        <w:rPr>
          <w:rFonts w:cs="Times"/>
        </w:rPr>
        <w:t xml:space="preserve">      </w:t>
      </w:r>
      <w:r>
        <w:t>"integrity": "sha512-U71cyTamuh1CRNCfpGY6to28lxvNwPG4Guz/EVjgf3Jmzv0vlDp1atT9eS5dDjMYHucpHbWns6Lwf3BKz6svdw==",</w:t>
      </w:r>
    </w:p>
    <w:p w14:paraId="12ECBD2C" w14:textId="77777777" w:rsidR="009D5895" w:rsidRDefault="009D5895">
      <w:r>
        <w:rPr>
          <w:rFonts w:cs="Times"/>
        </w:rPr>
        <w:t xml:space="preserve">      </w:t>
      </w:r>
      <w:r>
        <w:t>"engines": {</w:t>
      </w:r>
    </w:p>
    <w:p w14:paraId="1F21F3B7" w14:textId="77777777" w:rsidR="009D5895" w:rsidRDefault="009D5895">
      <w:r>
        <w:rPr>
          <w:rFonts w:cs="Times"/>
        </w:rPr>
        <w:t xml:space="preserve">        </w:t>
      </w:r>
      <w:r>
        <w:t>"node": "&gt;= 0.6"</w:t>
      </w:r>
    </w:p>
    <w:p w14:paraId="748F65D4" w14:textId="77777777" w:rsidR="009D5895" w:rsidRDefault="009D5895">
      <w:r>
        <w:rPr>
          <w:rFonts w:cs="Times"/>
        </w:rPr>
        <w:t xml:space="preserve">      </w:t>
      </w:r>
      <w:r>
        <w:t>}</w:t>
      </w:r>
    </w:p>
    <w:p w14:paraId="3C42789E" w14:textId="77777777" w:rsidR="009D5895" w:rsidRDefault="009D5895">
      <w:r>
        <w:rPr>
          <w:rFonts w:cs="Times"/>
        </w:rPr>
        <w:t xml:space="preserve">    </w:t>
      </w:r>
      <w:r>
        <w:t>},</w:t>
      </w:r>
    </w:p>
    <w:p w14:paraId="5D1A0FF3" w14:textId="77777777" w:rsidR="009D5895" w:rsidRDefault="009D5895">
      <w:r>
        <w:rPr>
          <w:rFonts w:cs="Times"/>
        </w:rPr>
        <w:t xml:space="preserve">    </w:t>
      </w:r>
      <w:r>
        <w:t>"node_modules/cookie-signature": {</w:t>
      </w:r>
    </w:p>
    <w:p w14:paraId="4BE2D337" w14:textId="77777777" w:rsidR="009D5895" w:rsidRDefault="009D5895">
      <w:r>
        <w:rPr>
          <w:rFonts w:cs="Times"/>
        </w:rPr>
        <w:t xml:space="preserve">      </w:t>
      </w:r>
      <w:r>
        <w:t>"version": "1.0.6",</w:t>
      </w:r>
    </w:p>
    <w:p w14:paraId="57CDBB12" w14:textId="77777777" w:rsidR="009D5895" w:rsidRDefault="009D5895">
      <w:r>
        <w:rPr>
          <w:rFonts w:cs="Times"/>
        </w:rPr>
        <w:t xml:space="preserve">      </w:t>
      </w:r>
      <w:r>
        <w:t>"resolved": "https://registry.npmjs.org/cookie-signature/-/cookie-signature-1.0.6.tgz",</w:t>
      </w:r>
    </w:p>
    <w:p w14:paraId="0A8E966E" w14:textId="77777777" w:rsidR="009D5895" w:rsidRDefault="009D5895">
      <w:r>
        <w:rPr>
          <w:rFonts w:cs="Times"/>
        </w:rPr>
        <w:t xml:space="preserve">      </w:t>
      </w:r>
      <w:r>
        <w:t>"integrity": "sha512-QADzlaHc8icV8I7vbaJXJwod9HWYp8uCqf1xa4OfNu1T7JVxQIrUgOWtHdNDtPiywmFbiS12VjotIXLrKM3orQ=="</w:t>
      </w:r>
    </w:p>
    <w:p w14:paraId="1B2DBB3A" w14:textId="77777777" w:rsidR="009D5895" w:rsidRDefault="009D5895">
      <w:r>
        <w:rPr>
          <w:rFonts w:cs="Times"/>
        </w:rPr>
        <w:t xml:space="preserve">    </w:t>
      </w:r>
      <w:r>
        <w:t>},</w:t>
      </w:r>
    </w:p>
    <w:p w14:paraId="44745B90" w14:textId="77777777" w:rsidR="009D5895" w:rsidRDefault="009D5895">
      <w:r>
        <w:rPr>
          <w:rFonts w:cs="Times"/>
        </w:rPr>
        <w:t xml:space="preserve">    </w:t>
      </w:r>
      <w:r>
        <w:t>"node_modules/debug": {</w:t>
      </w:r>
    </w:p>
    <w:p w14:paraId="3EE985B2" w14:textId="77777777" w:rsidR="009D5895" w:rsidRDefault="009D5895">
      <w:r>
        <w:rPr>
          <w:rFonts w:cs="Times"/>
        </w:rPr>
        <w:t xml:space="preserve">      </w:t>
      </w:r>
      <w:r>
        <w:t>"version": "2.6.9",</w:t>
      </w:r>
    </w:p>
    <w:p w14:paraId="1FBAC419" w14:textId="77777777" w:rsidR="009D5895" w:rsidRDefault="009D5895">
      <w:r>
        <w:rPr>
          <w:rFonts w:cs="Times"/>
        </w:rPr>
        <w:t xml:space="preserve">      </w:t>
      </w:r>
      <w:r>
        <w:t>"resolved": "https://registry.npmjs.org/debug/-/debug-2.6.9.tgz",</w:t>
      </w:r>
    </w:p>
    <w:p w14:paraId="5B01C307" w14:textId="77777777" w:rsidR="009D5895" w:rsidRDefault="009D5895">
      <w:r>
        <w:rPr>
          <w:rFonts w:cs="Times"/>
        </w:rPr>
        <w:t xml:space="preserve">      </w:t>
      </w:r>
      <w:r>
        <w:t>"integrity": "sha512-bC7ElrdJaJnPbAP+1EotYvqZsb3ecl5wi6Bfi6BJTUcNowp6cvspg0jXznRTKDjm/E7AdgFBVeAPVMNcKGsHMA==",</w:t>
      </w:r>
    </w:p>
    <w:p w14:paraId="6DA3DC7A" w14:textId="77777777" w:rsidR="009D5895" w:rsidRDefault="009D5895">
      <w:r>
        <w:rPr>
          <w:rFonts w:cs="Times"/>
        </w:rPr>
        <w:t xml:space="preserve">      </w:t>
      </w:r>
      <w:r>
        <w:t>"dependencies": {</w:t>
      </w:r>
    </w:p>
    <w:p w14:paraId="424E149A" w14:textId="77777777" w:rsidR="009D5895" w:rsidRDefault="009D5895">
      <w:r>
        <w:rPr>
          <w:rFonts w:cs="Times"/>
        </w:rPr>
        <w:t xml:space="preserve">        </w:t>
      </w:r>
      <w:r>
        <w:t>"ms": "2.0.0"</w:t>
      </w:r>
    </w:p>
    <w:p w14:paraId="48794185" w14:textId="77777777" w:rsidR="009D5895" w:rsidRDefault="009D5895">
      <w:r>
        <w:rPr>
          <w:rFonts w:cs="Times"/>
        </w:rPr>
        <w:t xml:space="preserve">      </w:t>
      </w:r>
      <w:r>
        <w:t>}</w:t>
      </w:r>
    </w:p>
    <w:p w14:paraId="6ED36288" w14:textId="77777777" w:rsidR="009D5895" w:rsidRDefault="009D5895">
      <w:r>
        <w:rPr>
          <w:rFonts w:cs="Times"/>
        </w:rPr>
        <w:t xml:space="preserve">    </w:t>
      </w:r>
      <w:r>
        <w:t>},</w:t>
      </w:r>
    </w:p>
    <w:p w14:paraId="3E77E5BB" w14:textId="77777777" w:rsidR="009D5895" w:rsidRDefault="009D5895">
      <w:r>
        <w:rPr>
          <w:rFonts w:cs="Times"/>
        </w:rPr>
        <w:t xml:space="preserve">    </w:t>
      </w:r>
      <w:r>
        <w:t>"node_modules/define-data-property": {</w:t>
      </w:r>
    </w:p>
    <w:p w14:paraId="18B5072F" w14:textId="77777777" w:rsidR="009D5895" w:rsidRDefault="009D5895">
      <w:r>
        <w:rPr>
          <w:rFonts w:cs="Times"/>
        </w:rPr>
        <w:t xml:space="preserve">      </w:t>
      </w:r>
      <w:r>
        <w:t>"version": "1.1.4",</w:t>
      </w:r>
    </w:p>
    <w:p w14:paraId="73E15E27" w14:textId="77777777" w:rsidR="009D5895" w:rsidRDefault="009D5895">
      <w:r>
        <w:rPr>
          <w:rFonts w:cs="Times"/>
        </w:rPr>
        <w:t xml:space="preserve">      </w:t>
      </w:r>
      <w:r>
        <w:t>"resolved": "https://registry.npmjs.org/define-data-property/-/define-data-property-1.1.4.tgz",</w:t>
      </w:r>
    </w:p>
    <w:p w14:paraId="27E5F455" w14:textId="77777777" w:rsidR="009D5895" w:rsidRDefault="009D5895">
      <w:r>
        <w:rPr>
          <w:rFonts w:cs="Times"/>
        </w:rPr>
        <w:t xml:space="preserve">      </w:t>
      </w:r>
      <w:r>
        <w:t>"integrity": "sha512-rBMvIzlpA8v6E+SJZoo++HAYqsLrkg7MSfIinMPFhmkorw7X+dOXVJQs+QT69zGkzMyfDnIMN2Wid1+NbL3T+A==",</w:t>
      </w:r>
    </w:p>
    <w:p w14:paraId="3BDB2597" w14:textId="77777777" w:rsidR="009D5895" w:rsidRDefault="009D5895">
      <w:r>
        <w:rPr>
          <w:rFonts w:cs="Times"/>
        </w:rPr>
        <w:t xml:space="preserve">      </w:t>
      </w:r>
      <w:r>
        <w:t>"dependencies": {</w:t>
      </w:r>
    </w:p>
    <w:p w14:paraId="613DDAFC" w14:textId="77777777" w:rsidR="009D5895" w:rsidRDefault="009D5895">
      <w:r>
        <w:rPr>
          <w:rFonts w:cs="Times"/>
        </w:rPr>
        <w:t xml:space="preserve">        </w:t>
      </w:r>
      <w:r>
        <w:t>"es-define-property": "^1.0.0",</w:t>
      </w:r>
    </w:p>
    <w:p w14:paraId="1D06DA2E" w14:textId="77777777" w:rsidR="009D5895" w:rsidRDefault="009D5895">
      <w:r>
        <w:rPr>
          <w:rFonts w:cs="Times"/>
        </w:rPr>
        <w:t xml:space="preserve">        </w:t>
      </w:r>
      <w:r>
        <w:t>"es-errors": "^1.3.0",</w:t>
      </w:r>
    </w:p>
    <w:p w14:paraId="2AECC804" w14:textId="77777777" w:rsidR="009D5895" w:rsidRDefault="009D5895">
      <w:r>
        <w:rPr>
          <w:rFonts w:cs="Times"/>
        </w:rPr>
        <w:t xml:space="preserve">        </w:t>
      </w:r>
      <w:r>
        <w:t>"gopd": "^1.0.1"</w:t>
      </w:r>
    </w:p>
    <w:p w14:paraId="58C208DC" w14:textId="77777777" w:rsidR="009D5895" w:rsidRDefault="009D5895">
      <w:r>
        <w:rPr>
          <w:rFonts w:cs="Times"/>
        </w:rPr>
        <w:t xml:space="preserve">      </w:t>
      </w:r>
      <w:r>
        <w:t>},</w:t>
      </w:r>
    </w:p>
    <w:p w14:paraId="26DABDBC" w14:textId="77777777" w:rsidR="009D5895" w:rsidRDefault="009D5895">
      <w:r>
        <w:rPr>
          <w:rFonts w:cs="Times"/>
        </w:rPr>
        <w:t xml:space="preserve">      </w:t>
      </w:r>
      <w:r>
        <w:t>"engines": {</w:t>
      </w:r>
    </w:p>
    <w:p w14:paraId="30AD98A9" w14:textId="77777777" w:rsidR="009D5895" w:rsidRDefault="009D5895">
      <w:r>
        <w:rPr>
          <w:rFonts w:cs="Times"/>
        </w:rPr>
        <w:t xml:space="preserve">        </w:t>
      </w:r>
      <w:r>
        <w:t>"node": "&gt;= 0.4"</w:t>
      </w:r>
    </w:p>
    <w:p w14:paraId="0EC64A30" w14:textId="77777777" w:rsidR="009D5895" w:rsidRDefault="009D5895">
      <w:r>
        <w:rPr>
          <w:rFonts w:cs="Times"/>
        </w:rPr>
        <w:t xml:space="preserve">      </w:t>
      </w:r>
      <w:r>
        <w:t>},</w:t>
      </w:r>
    </w:p>
    <w:p w14:paraId="6818CF27" w14:textId="77777777" w:rsidR="009D5895" w:rsidRDefault="009D5895">
      <w:r>
        <w:rPr>
          <w:rFonts w:cs="Times"/>
        </w:rPr>
        <w:t xml:space="preserve">      </w:t>
      </w:r>
      <w:r>
        <w:t>"funding": {</w:t>
      </w:r>
    </w:p>
    <w:p w14:paraId="1AD00275" w14:textId="77777777" w:rsidR="009D5895" w:rsidRDefault="009D5895">
      <w:r>
        <w:rPr>
          <w:rFonts w:cs="Times"/>
        </w:rPr>
        <w:t xml:space="preserve">        </w:t>
      </w:r>
      <w:r>
        <w:t>"url": "https://github.com/sponsors/ljharb"</w:t>
      </w:r>
    </w:p>
    <w:p w14:paraId="38FAFC93" w14:textId="77777777" w:rsidR="009D5895" w:rsidRDefault="009D5895">
      <w:r>
        <w:rPr>
          <w:rFonts w:cs="Times"/>
        </w:rPr>
        <w:t xml:space="preserve">      </w:t>
      </w:r>
      <w:r>
        <w:t>}</w:t>
      </w:r>
    </w:p>
    <w:p w14:paraId="0FB8647A" w14:textId="77777777" w:rsidR="009D5895" w:rsidRDefault="009D5895">
      <w:r>
        <w:rPr>
          <w:rFonts w:cs="Times"/>
        </w:rPr>
        <w:t xml:space="preserve">    </w:t>
      </w:r>
      <w:r>
        <w:t>},</w:t>
      </w:r>
    </w:p>
    <w:p w14:paraId="2FF36454" w14:textId="77777777" w:rsidR="009D5895" w:rsidRDefault="009D5895">
      <w:r>
        <w:rPr>
          <w:rFonts w:cs="Times"/>
        </w:rPr>
        <w:t xml:space="preserve">    </w:t>
      </w:r>
      <w:r>
        <w:t>"node_modules/depd": {</w:t>
      </w:r>
    </w:p>
    <w:p w14:paraId="275CB359" w14:textId="77777777" w:rsidR="009D5895" w:rsidRDefault="009D5895">
      <w:r>
        <w:rPr>
          <w:rFonts w:cs="Times"/>
        </w:rPr>
        <w:t xml:space="preserve">      </w:t>
      </w:r>
      <w:r>
        <w:t>"version": "2.0.0",</w:t>
      </w:r>
    </w:p>
    <w:p w14:paraId="2A592617" w14:textId="77777777" w:rsidR="009D5895" w:rsidRDefault="009D5895">
      <w:r>
        <w:rPr>
          <w:rFonts w:cs="Times"/>
        </w:rPr>
        <w:t xml:space="preserve">      </w:t>
      </w:r>
      <w:r>
        <w:t>"resolved": "https://registry.npmjs.org/depd/-/depd-2.0.0.tgz",</w:t>
      </w:r>
    </w:p>
    <w:p w14:paraId="39170225" w14:textId="77777777" w:rsidR="009D5895" w:rsidRDefault="009D5895">
      <w:r>
        <w:rPr>
          <w:rFonts w:cs="Times"/>
        </w:rPr>
        <w:t xml:space="preserve">      </w:t>
      </w:r>
      <w:r>
        <w:t>"integrity": "sha512-g7nH6P6dyDioJogAAGprGpCtVImJhpPk/roCzdb3fIh61/s/nPsfR6onyMwkCAR/OlC3yBC0lESvUoQEAssIrw==",</w:t>
      </w:r>
    </w:p>
    <w:p w14:paraId="42BA0B5A" w14:textId="77777777" w:rsidR="009D5895" w:rsidRDefault="009D5895">
      <w:r>
        <w:rPr>
          <w:rFonts w:cs="Times"/>
        </w:rPr>
        <w:t xml:space="preserve">      </w:t>
      </w:r>
      <w:r>
        <w:t>"engines": {</w:t>
      </w:r>
    </w:p>
    <w:p w14:paraId="7652413A" w14:textId="77777777" w:rsidR="009D5895" w:rsidRDefault="009D5895">
      <w:r>
        <w:rPr>
          <w:rFonts w:cs="Times"/>
        </w:rPr>
        <w:t xml:space="preserve">        </w:t>
      </w:r>
      <w:r>
        <w:t>"node": "&gt;= 0.8"</w:t>
      </w:r>
    </w:p>
    <w:p w14:paraId="4C9D3D7D" w14:textId="77777777" w:rsidR="009D5895" w:rsidRDefault="009D5895">
      <w:r>
        <w:rPr>
          <w:rFonts w:cs="Times"/>
        </w:rPr>
        <w:t xml:space="preserve">      </w:t>
      </w:r>
      <w:r>
        <w:t>}</w:t>
      </w:r>
    </w:p>
    <w:p w14:paraId="474CC225" w14:textId="77777777" w:rsidR="009D5895" w:rsidRDefault="009D5895">
      <w:r>
        <w:rPr>
          <w:rFonts w:cs="Times"/>
        </w:rPr>
        <w:t xml:space="preserve">    </w:t>
      </w:r>
      <w:r>
        <w:t>},</w:t>
      </w:r>
    </w:p>
    <w:p w14:paraId="66C0E832" w14:textId="77777777" w:rsidR="009D5895" w:rsidRDefault="009D5895">
      <w:r>
        <w:rPr>
          <w:rFonts w:cs="Times"/>
        </w:rPr>
        <w:t xml:space="preserve">    </w:t>
      </w:r>
      <w:r>
        <w:t>"node_modules/destroy": {</w:t>
      </w:r>
    </w:p>
    <w:p w14:paraId="1198AF71" w14:textId="77777777" w:rsidR="009D5895" w:rsidRDefault="009D5895">
      <w:r>
        <w:rPr>
          <w:rFonts w:cs="Times"/>
        </w:rPr>
        <w:t xml:space="preserve">      </w:t>
      </w:r>
      <w:r>
        <w:t>"version": "1.2.0",</w:t>
      </w:r>
    </w:p>
    <w:p w14:paraId="298F3D65" w14:textId="77777777" w:rsidR="009D5895" w:rsidRDefault="009D5895">
      <w:r>
        <w:rPr>
          <w:rFonts w:cs="Times"/>
        </w:rPr>
        <w:t xml:space="preserve">      </w:t>
      </w:r>
      <w:r>
        <w:t>"resolved": "https://registry.npmjs.org/destroy/-/destroy-1.2.0.tgz",</w:t>
      </w:r>
    </w:p>
    <w:p w14:paraId="77332022" w14:textId="77777777" w:rsidR="009D5895" w:rsidRDefault="009D5895">
      <w:r>
        <w:rPr>
          <w:rFonts w:cs="Times"/>
        </w:rPr>
        <w:t xml:space="preserve">      </w:t>
      </w:r>
      <w:r>
        <w:t>"integrity": "sha512-2sJGJTaXIIaR1w4iJSNoN0hnMY7Gpc/n8D4qSCJw8QqFWXf7cuAgnEHxBpweaVcPevC2l3KpjYCx3NypQQgaJg==",</w:t>
      </w:r>
    </w:p>
    <w:p w14:paraId="7F64AD63" w14:textId="77777777" w:rsidR="009D5895" w:rsidRDefault="009D5895">
      <w:r>
        <w:rPr>
          <w:rFonts w:cs="Times"/>
        </w:rPr>
        <w:t xml:space="preserve">      </w:t>
      </w:r>
      <w:r>
        <w:t>"engines": {</w:t>
      </w:r>
    </w:p>
    <w:p w14:paraId="545CA4AD" w14:textId="77777777" w:rsidR="009D5895" w:rsidRDefault="009D5895">
      <w:r>
        <w:rPr>
          <w:rFonts w:cs="Times"/>
        </w:rPr>
        <w:t xml:space="preserve">        </w:t>
      </w:r>
      <w:r>
        <w:t>"node": "&gt;= 0.8",</w:t>
      </w:r>
    </w:p>
    <w:p w14:paraId="0126687A" w14:textId="77777777" w:rsidR="009D5895" w:rsidRDefault="009D5895">
      <w:r>
        <w:rPr>
          <w:rFonts w:cs="Times"/>
        </w:rPr>
        <w:t xml:space="preserve">        </w:t>
      </w:r>
      <w:r>
        <w:t>"npm": "1.2.8000 || &gt;= 1.4.16"</w:t>
      </w:r>
    </w:p>
    <w:p w14:paraId="3982CBD0" w14:textId="77777777" w:rsidR="009D5895" w:rsidRDefault="009D5895">
      <w:r>
        <w:rPr>
          <w:rFonts w:cs="Times"/>
        </w:rPr>
        <w:t xml:space="preserve">      </w:t>
      </w:r>
      <w:r>
        <w:t>}</w:t>
      </w:r>
    </w:p>
    <w:p w14:paraId="69D1CCF1" w14:textId="77777777" w:rsidR="009D5895" w:rsidRDefault="009D5895">
      <w:r>
        <w:rPr>
          <w:rFonts w:cs="Times"/>
        </w:rPr>
        <w:t xml:space="preserve">    </w:t>
      </w:r>
      <w:r>
        <w:t>},</w:t>
      </w:r>
    </w:p>
    <w:p w14:paraId="30B031D0" w14:textId="77777777" w:rsidR="009D5895" w:rsidRDefault="009D5895">
      <w:r>
        <w:rPr>
          <w:rFonts w:cs="Times"/>
        </w:rPr>
        <w:t xml:space="preserve">    </w:t>
      </w:r>
      <w:r>
        <w:t>"node_modules/ee-first": {</w:t>
      </w:r>
    </w:p>
    <w:p w14:paraId="7273C07E" w14:textId="77777777" w:rsidR="009D5895" w:rsidRDefault="009D5895">
      <w:r>
        <w:rPr>
          <w:rFonts w:cs="Times"/>
        </w:rPr>
        <w:t xml:space="preserve">      </w:t>
      </w:r>
      <w:r>
        <w:t>"version": "1.1.1",</w:t>
      </w:r>
    </w:p>
    <w:p w14:paraId="5DAC89FF" w14:textId="77777777" w:rsidR="009D5895" w:rsidRDefault="009D5895">
      <w:r>
        <w:rPr>
          <w:rFonts w:cs="Times"/>
        </w:rPr>
        <w:t xml:space="preserve">      </w:t>
      </w:r>
      <w:r>
        <w:t>"resolved": "https://registry.npmjs.org/ee-first/-/ee-first-1.1.1.tgz",</w:t>
      </w:r>
    </w:p>
    <w:p w14:paraId="3F36EEF4" w14:textId="77777777" w:rsidR="009D5895" w:rsidRDefault="009D5895">
      <w:r>
        <w:rPr>
          <w:rFonts w:cs="Times"/>
        </w:rPr>
        <w:t xml:space="preserve">      </w:t>
      </w:r>
      <w:r>
        <w:t>"integrity": "sha512-WMwm9LhRUo+WUaRN+vRuETqG89IgZphVSNkdFgeb6sS/E4OrDIN7t48CAewSHXc6C8lefD8KKfr5vY61brQlow=="</w:t>
      </w:r>
    </w:p>
    <w:p w14:paraId="3979CF06" w14:textId="77777777" w:rsidR="009D5895" w:rsidRDefault="009D5895">
      <w:r>
        <w:rPr>
          <w:rFonts w:cs="Times"/>
        </w:rPr>
        <w:t xml:space="preserve">    </w:t>
      </w:r>
      <w:r>
        <w:t>},</w:t>
      </w:r>
    </w:p>
    <w:p w14:paraId="1107DE7E" w14:textId="77777777" w:rsidR="009D5895" w:rsidRDefault="009D5895">
      <w:r>
        <w:rPr>
          <w:rFonts w:cs="Times"/>
        </w:rPr>
        <w:t xml:space="preserve">    </w:t>
      </w:r>
      <w:r>
        <w:t>"node_modules/encodeurl": {</w:t>
      </w:r>
    </w:p>
    <w:p w14:paraId="75EF3BEC" w14:textId="77777777" w:rsidR="009D5895" w:rsidRDefault="009D5895">
      <w:r>
        <w:rPr>
          <w:rFonts w:cs="Times"/>
        </w:rPr>
        <w:t xml:space="preserve">      </w:t>
      </w:r>
      <w:r>
        <w:t>"version": "1.0.2",</w:t>
      </w:r>
    </w:p>
    <w:p w14:paraId="75DAB6C1" w14:textId="77777777" w:rsidR="009D5895" w:rsidRDefault="009D5895">
      <w:r>
        <w:rPr>
          <w:rFonts w:cs="Times"/>
        </w:rPr>
        <w:t xml:space="preserve">      </w:t>
      </w:r>
      <w:r>
        <w:t>"resolved": "https://registry.npmjs.org/encodeurl/-/encodeurl-1.0.2.tgz",</w:t>
      </w:r>
    </w:p>
    <w:p w14:paraId="62A20B37" w14:textId="77777777" w:rsidR="009D5895" w:rsidRDefault="009D5895">
      <w:r>
        <w:rPr>
          <w:rFonts w:cs="Times"/>
        </w:rPr>
        <w:t xml:space="preserve">      </w:t>
      </w:r>
      <w:r>
        <w:t>"integrity": "sha512-TPJXq8JqFaVYm2CWmPvnP2Iyo4ZSM7/QKcSmuMLDObfpH5fi7RUGmd/rTDf+rut/saiDiQEeVTNgAmJEdAOx0w==",</w:t>
      </w:r>
    </w:p>
    <w:p w14:paraId="7D95159E" w14:textId="77777777" w:rsidR="009D5895" w:rsidRDefault="009D5895">
      <w:r>
        <w:rPr>
          <w:rFonts w:cs="Times"/>
        </w:rPr>
        <w:t xml:space="preserve">      </w:t>
      </w:r>
      <w:r>
        <w:t>"engines": {</w:t>
      </w:r>
    </w:p>
    <w:p w14:paraId="5B6B4A07" w14:textId="77777777" w:rsidR="009D5895" w:rsidRDefault="009D5895">
      <w:r>
        <w:rPr>
          <w:rFonts w:cs="Times"/>
        </w:rPr>
        <w:t xml:space="preserve">        </w:t>
      </w:r>
      <w:r>
        <w:t>"node": "&gt;= 0.8"</w:t>
      </w:r>
    </w:p>
    <w:p w14:paraId="3E03E3A8" w14:textId="77777777" w:rsidR="009D5895" w:rsidRDefault="009D5895">
      <w:r>
        <w:rPr>
          <w:rFonts w:cs="Times"/>
        </w:rPr>
        <w:t xml:space="preserve">      </w:t>
      </w:r>
      <w:r>
        <w:t>}</w:t>
      </w:r>
    </w:p>
    <w:p w14:paraId="36417A33" w14:textId="77777777" w:rsidR="009D5895" w:rsidRDefault="009D5895">
      <w:r>
        <w:rPr>
          <w:rFonts w:cs="Times"/>
        </w:rPr>
        <w:t xml:space="preserve">    </w:t>
      </w:r>
      <w:r>
        <w:t>},</w:t>
      </w:r>
    </w:p>
    <w:p w14:paraId="08F9CC06" w14:textId="77777777" w:rsidR="009D5895" w:rsidRDefault="009D5895">
      <w:r>
        <w:rPr>
          <w:rFonts w:cs="Times"/>
        </w:rPr>
        <w:t xml:space="preserve">    </w:t>
      </w:r>
      <w:r>
        <w:t>"node_modules/es-define-property": {</w:t>
      </w:r>
    </w:p>
    <w:p w14:paraId="7214BF52" w14:textId="77777777" w:rsidR="009D5895" w:rsidRDefault="009D5895">
      <w:r>
        <w:rPr>
          <w:rFonts w:cs="Times"/>
        </w:rPr>
        <w:t xml:space="preserve">      </w:t>
      </w:r>
      <w:r>
        <w:t>"version": "1.0.0",</w:t>
      </w:r>
    </w:p>
    <w:p w14:paraId="20FC8F06" w14:textId="77777777" w:rsidR="009D5895" w:rsidRDefault="009D5895">
      <w:r>
        <w:rPr>
          <w:rFonts w:cs="Times"/>
        </w:rPr>
        <w:t xml:space="preserve">      </w:t>
      </w:r>
      <w:r>
        <w:t>"resolved": "https://registry.npmjs.org/es-define-property/-/es-define-property-1.0.0.tgz",</w:t>
      </w:r>
    </w:p>
    <w:p w14:paraId="140791C1" w14:textId="77777777" w:rsidR="009D5895" w:rsidRDefault="009D5895">
      <w:r>
        <w:rPr>
          <w:rFonts w:cs="Times"/>
        </w:rPr>
        <w:t xml:space="preserve">      </w:t>
      </w:r>
      <w:r>
        <w:t>"integrity": "sha512-jxayLKShrEqqzJ0eumQbVhTYQM27CfT1T35+gCgDFoL82JLsXqTJ76zv6A0YLOgEnLUMvLzsDsGIrl8NFpT2gQ==",</w:t>
      </w:r>
    </w:p>
    <w:p w14:paraId="016F51EA" w14:textId="77777777" w:rsidR="009D5895" w:rsidRDefault="009D5895">
      <w:r>
        <w:rPr>
          <w:rFonts w:cs="Times"/>
        </w:rPr>
        <w:t xml:space="preserve">      </w:t>
      </w:r>
      <w:r>
        <w:t>"dependencies": {</w:t>
      </w:r>
    </w:p>
    <w:p w14:paraId="26A62559" w14:textId="77777777" w:rsidR="009D5895" w:rsidRDefault="009D5895">
      <w:r>
        <w:rPr>
          <w:rFonts w:cs="Times"/>
        </w:rPr>
        <w:t xml:space="preserve">        </w:t>
      </w:r>
      <w:r>
        <w:t>"get-intrinsic": "^1.2.4"</w:t>
      </w:r>
    </w:p>
    <w:p w14:paraId="4EF388AC" w14:textId="77777777" w:rsidR="009D5895" w:rsidRDefault="009D5895">
      <w:r>
        <w:rPr>
          <w:rFonts w:cs="Times"/>
        </w:rPr>
        <w:t xml:space="preserve">      </w:t>
      </w:r>
      <w:r>
        <w:t>},</w:t>
      </w:r>
    </w:p>
    <w:p w14:paraId="6FCEFC72" w14:textId="77777777" w:rsidR="009D5895" w:rsidRDefault="009D5895">
      <w:r>
        <w:rPr>
          <w:rFonts w:cs="Times"/>
        </w:rPr>
        <w:t xml:space="preserve">      </w:t>
      </w:r>
      <w:r>
        <w:t>"engines": {</w:t>
      </w:r>
    </w:p>
    <w:p w14:paraId="72B78E5B" w14:textId="77777777" w:rsidR="009D5895" w:rsidRDefault="009D5895">
      <w:r>
        <w:rPr>
          <w:rFonts w:cs="Times"/>
        </w:rPr>
        <w:t xml:space="preserve">        </w:t>
      </w:r>
      <w:r>
        <w:t>"node": "&gt;= 0.4"</w:t>
      </w:r>
    </w:p>
    <w:p w14:paraId="06DD3D76" w14:textId="77777777" w:rsidR="009D5895" w:rsidRDefault="009D5895">
      <w:r>
        <w:rPr>
          <w:rFonts w:cs="Times"/>
        </w:rPr>
        <w:t xml:space="preserve">      </w:t>
      </w:r>
      <w:r>
        <w:t>}</w:t>
      </w:r>
    </w:p>
    <w:p w14:paraId="708B89D7" w14:textId="77777777" w:rsidR="009D5895" w:rsidRDefault="009D5895">
      <w:r>
        <w:rPr>
          <w:rFonts w:cs="Times"/>
        </w:rPr>
        <w:t xml:space="preserve">    </w:t>
      </w:r>
      <w:r>
        <w:t>},</w:t>
      </w:r>
    </w:p>
    <w:p w14:paraId="3434033A" w14:textId="77777777" w:rsidR="009D5895" w:rsidRDefault="009D5895">
      <w:r>
        <w:rPr>
          <w:rFonts w:cs="Times"/>
        </w:rPr>
        <w:t xml:space="preserve">    </w:t>
      </w:r>
      <w:r>
        <w:t>"node_modules/es-errors": {</w:t>
      </w:r>
    </w:p>
    <w:p w14:paraId="4A6CA74E" w14:textId="77777777" w:rsidR="009D5895" w:rsidRDefault="009D5895">
      <w:r>
        <w:rPr>
          <w:rFonts w:cs="Times"/>
        </w:rPr>
        <w:t xml:space="preserve">      </w:t>
      </w:r>
      <w:r>
        <w:t>"version": "1.3.0",</w:t>
      </w:r>
    </w:p>
    <w:p w14:paraId="455B3001" w14:textId="77777777" w:rsidR="009D5895" w:rsidRDefault="009D5895">
      <w:r>
        <w:rPr>
          <w:rFonts w:cs="Times"/>
        </w:rPr>
        <w:t xml:space="preserve">      </w:t>
      </w:r>
      <w:r>
        <w:t>"resolved": "https://registry.npmjs.org/es-errors/-/es-errors-1.3.0.tgz",</w:t>
      </w:r>
    </w:p>
    <w:p w14:paraId="564D79F1" w14:textId="77777777" w:rsidR="009D5895" w:rsidRDefault="009D5895">
      <w:r>
        <w:rPr>
          <w:rFonts w:cs="Times"/>
        </w:rPr>
        <w:t xml:space="preserve">      </w:t>
      </w:r>
      <w:r>
        <w:t>"integrity": "sha512-Zf5H2Kxt2xjTvbJvP2ZWLEICxA6j+hAmMzIlypy4xcBg1vKVnx89Wy0GbS+kf5cwCVFFzdCFh2XSCFNULS6csw==",</w:t>
      </w:r>
    </w:p>
    <w:p w14:paraId="754BFBBF" w14:textId="77777777" w:rsidR="009D5895" w:rsidRDefault="009D5895">
      <w:r>
        <w:rPr>
          <w:rFonts w:cs="Times"/>
        </w:rPr>
        <w:t xml:space="preserve">      </w:t>
      </w:r>
      <w:r>
        <w:t>"engines": {</w:t>
      </w:r>
    </w:p>
    <w:p w14:paraId="7F05CF7C" w14:textId="77777777" w:rsidR="009D5895" w:rsidRDefault="009D5895">
      <w:r>
        <w:rPr>
          <w:rFonts w:cs="Times"/>
        </w:rPr>
        <w:t xml:space="preserve">        </w:t>
      </w:r>
      <w:r>
        <w:t>"node": "&gt;= 0.4"</w:t>
      </w:r>
    </w:p>
    <w:p w14:paraId="1CF5C70E" w14:textId="77777777" w:rsidR="009D5895" w:rsidRDefault="009D5895">
      <w:r>
        <w:rPr>
          <w:rFonts w:cs="Times"/>
        </w:rPr>
        <w:t xml:space="preserve">      </w:t>
      </w:r>
      <w:r>
        <w:t>}</w:t>
      </w:r>
    </w:p>
    <w:p w14:paraId="1BE21312" w14:textId="77777777" w:rsidR="009D5895" w:rsidRDefault="009D5895">
      <w:r>
        <w:rPr>
          <w:rFonts w:cs="Times"/>
        </w:rPr>
        <w:t xml:space="preserve">    </w:t>
      </w:r>
      <w:r>
        <w:t>},</w:t>
      </w:r>
    </w:p>
    <w:p w14:paraId="4B0248BE" w14:textId="77777777" w:rsidR="009D5895" w:rsidRDefault="009D5895">
      <w:r>
        <w:rPr>
          <w:rFonts w:cs="Times"/>
        </w:rPr>
        <w:t xml:space="preserve">    </w:t>
      </w:r>
      <w:r>
        <w:t>"node_modules/escape-html": {</w:t>
      </w:r>
    </w:p>
    <w:p w14:paraId="31AD8B7F" w14:textId="77777777" w:rsidR="009D5895" w:rsidRDefault="009D5895">
      <w:r>
        <w:rPr>
          <w:rFonts w:cs="Times"/>
        </w:rPr>
        <w:t xml:space="preserve">      </w:t>
      </w:r>
      <w:r>
        <w:t>"version": "1.0.3",</w:t>
      </w:r>
    </w:p>
    <w:p w14:paraId="69CD653F" w14:textId="77777777" w:rsidR="009D5895" w:rsidRDefault="009D5895">
      <w:r>
        <w:rPr>
          <w:rFonts w:cs="Times"/>
        </w:rPr>
        <w:t xml:space="preserve">      </w:t>
      </w:r>
      <w:r>
        <w:t>"resolved": "https://registry.npmjs.org/escape-html/-/escape-html-1.0.3.tgz",</w:t>
      </w:r>
    </w:p>
    <w:p w14:paraId="07B20120" w14:textId="77777777" w:rsidR="009D5895" w:rsidRDefault="009D5895">
      <w:r>
        <w:rPr>
          <w:rFonts w:cs="Times"/>
        </w:rPr>
        <w:t xml:space="preserve">      </w:t>
      </w:r>
      <w:r>
        <w:t>"integrity": "sha512-NiSupZ4OeuGwr68lGIeym/ksIZMJodUGOSCZ/FSnTxcrekbvqrgdUxlJOMpijaKZVjAJrWrGs/6Jy8OMuyj9ow=="</w:t>
      </w:r>
    </w:p>
    <w:p w14:paraId="52E1D6EE" w14:textId="77777777" w:rsidR="009D5895" w:rsidRDefault="009D5895">
      <w:r>
        <w:rPr>
          <w:rFonts w:cs="Times"/>
        </w:rPr>
        <w:t xml:space="preserve">    </w:t>
      </w:r>
      <w:r>
        <w:t>},</w:t>
      </w:r>
    </w:p>
    <w:p w14:paraId="3CFF4C0B" w14:textId="77777777" w:rsidR="009D5895" w:rsidRDefault="009D5895">
      <w:r>
        <w:rPr>
          <w:rFonts w:cs="Times"/>
        </w:rPr>
        <w:t xml:space="preserve">    </w:t>
      </w:r>
      <w:r>
        <w:t>"node_modules/etag": {</w:t>
      </w:r>
    </w:p>
    <w:p w14:paraId="291504D5" w14:textId="77777777" w:rsidR="009D5895" w:rsidRDefault="009D5895">
      <w:r>
        <w:rPr>
          <w:rFonts w:cs="Times"/>
        </w:rPr>
        <w:t xml:space="preserve">      </w:t>
      </w:r>
      <w:r>
        <w:t>"version": "1.8.1",</w:t>
      </w:r>
    </w:p>
    <w:p w14:paraId="26673A1E" w14:textId="77777777" w:rsidR="009D5895" w:rsidRDefault="009D5895">
      <w:r>
        <w:rPr>
          <w:rFonts w:cs="Times"/>
        </w:rPr>
        <w:t xml:space="preserve">      </w:t>
      </w:r>
      <w:r>
        <w:t>"resolved": "https://registry.npmjs.org/etag/-/etag-1.8.1.tgz",</w:t>
      </w:r>
    </w:p>
    <w:p w14:paraId="612D6976" w14:textId="77777777" w:rsidR="009D5895" w:rsidRDefault="009D5895">
      <w:r>
        <w:rPr>
          <w:rFonts w:cs="Times"/>
        </w:rPr>
        <w:t xml:space="preserve">      </w:t>
      </w:r>
      <w:r>
        <w:t>"integrity": "sha512-aIL5Fx7mawVa300al2BnEE4iNvo1qETxLrPI/o05L7z6go7fCw1J6EQmbK4FmJ2AS7kgVF/KEZWufBfdClMcPg==",</w:t>
      </w:r>
    </w:p>
    <w:p w14:paraId="2633C888" w14:textId="77777777" w:rsidR="009D5895" w:rsidRDefault="009D5895">
      <w:r>
        <w:rPr>
          <w:rFonts w:cs="Times"/>
        </w:rPr>
        <w:t xml:space="preserve">      </w:t>
      </w:r>
      <w:r>
        <w:t>"engines": {</w:t>
      </w:r>
    </w:p>
    <w:p w14:paraId="2BA0DC21" w14:textId="77777777" w:rsidR="009D5895" w:rsidRDefault="009D5895">
      <w:r>
        <w:rPr>
          <w:rFonts w:cs="Times"/>
        </w:rPr>
        <w:t xml:space="preserve">        </w:t>
      </w:r>
      <w:r>
        <w:t>"node": "&gt;= 0.6"</w:t>
      </w:r>
    </w:p>
    <w:p w14:paraId="5529A5D8" w14:textId="77777777" w:rsidR="009D5895" w:rsidRDefault="009D5895">
      <w:r>
        <w:rPr>
          <w:rFonts w:cs="Times"/>
        </w:rPr>
        <w:t xml:space="preserve">      </w:t>
      </w:r>
      <w:r>
        <w:t>}</w:t>
      </w:r>
    </w:p>
    <w:p w14:paraId="39CC30BA" w14:textId="77777777" w:rsidR="009D5895" w:rsidRDefault="009D5895">
      <w:r>
        <w:rPr>
          <w:rFonts w:cs="Times"/>
        </w:rPr>
        <w:t xml:space="preserve">    </w:t>
      </w:r>
      <w:r>
        <w:t>},</w:t>
      </w:r>
    </w:p>
    <w:p w14:paraId="69762091" w14:textId="77777777" w:rsidR="009D5895" w:rsidRDefault="009D5895">
      <w:r>
        <w:rPr>
          <w:rFonts w:cs="Times"/>
        </w:rPr>
        <w:t xml:space="preserve">    </w:t>
      </w:r>
      <w:r>
        <w:t>"node_modules/express": {</w:t>
      </w:r>
    </w:p>
    <w:p w14:paraId="73CC4213" w14:textId="77777777" w:rsidR="009D5895" w:rsidRDefault="009D5895">
      <w:r>
        <w:rPr>
          <w:rFonts w:cs="Times"/>
        </w:rPr>
        <w:t xml:space="preserve">      </w:t>
      </w:r>
      <w:r>
        <w:t>"version": "4.19.2",</w:t>
      </w:r>
    </w:p>
    <w:p w14:paraId="7E0FC637" w14:textId="77777777" w:rsidR="009D5895" w:rsidRDefault="009D5895">
      <w:r>
        <w:rPr>
          <w:rFonts w:cs="Times"/>
        </w:rPr>
        <w:t xml:space="preserve">      </w:t>
      </w:r>
      <w:r>
        <w:t>"resolved": "https://registry.npmjs.org/express/-/express-4.19.2.tgz",</w:t>
      </w:r>
    </w:p>
    <w:p w14:paraId="3E341ACD" w14:textId="77777777" w:rsidR="009D5895" w:rsidRDefault="009D5895">
      <w:r>
        <w:rPr>
          <w:rFonts w:cs="Times"/>
        </w:rPr>
        <w:t xml:space="preserve">      </w:t>
      </w:r>
      <w:r>
        <w:t>"integrity": "sha512-5T6nhjsT+EOMzuck8JjBHARTHfMht0POzlA60WV2pMD3gyXw2LZnZ+ueGdNxG+0calOJcWKbpFcuzLZ91YWq9Q==",</w:t>
      </w:r>
    </w:p>
    <w:p w14:paraId="6FF4F6D2" w14:textId="77777777" w:rsidR="009D5895" w:rsidRDefault="009D5895">
      <w:r>
        <w:rPr>
          <w:rFonts w:cs="Times"/>
        </w:rPr>
        <w:t xml:space="preserve">      </w:t>
      </w:r>
      <w:r>
        <w:t>"dependencies": {</w:t>
      </w:r>
    </w:p>
    <w:p w14:paraId="23ADDA04" w14:textId="77777777" w:rsidR="009D5895" w:rsidRDefault="009D5895">
      <w:r>
        <w:rPr>
          <w:rFonts w:cs="Times"/>
        </w:rPr>
        <w:t xml:space="preserve">        </w:t>
      </w:r>
      <w:r>
        <w:t>"accepts": "~1.3.8",</w:t>
      </w:r>
    </w:p>
    <w:p w14:paraId="5F918B84" w14:textId="77777777" w:rsidR="009D5895" w:rsidRDefault="009D5895">
      <w:r>
        <w:rPr>
          <w:rFonts w:cs="Times"/>
        </w:rPr>
        <w:t xml:space="preserve">        </w:t>
      </w:r>
      <w:r>
        <w:t>"array-flatten": "1.1.1",</w:t>
      </w:r>
    </w:p>
    <w:p w14:paraId="6DA22C67" w14:textId="77777777" w:rsidR="009D5895" w:rsidRDefault="009D5895">
      <w:r>
        <w:rPr>
          <w:rFonts w:cs="Times"/>
        </w:rPr>
        <w:t xml:space="preserve">        </w:t>
      </w:r>
      <w:r>
        <w:t>"body-parser": "1.20.2",</w:t>
      </w:r>
    </w:p>
    <w:p w14:paraId="018E6960" w14:textId="77777777" w:rsidR="009D5895" w:rsidRDefault="009D5895">
      <w:r>
        <w:rPr>
          <w:rFonts w:cs="Times"/>
        </w:rPr>
        <w:t xml:space="preserve">        </w:t>
      </w:r>
      <w:r>
        <w:t>"content-disposition": "0.5.4",</w:t>
      </w:r>
    </w:p>
    <w:p w14:paraId="4F6D4863" w14:textId="77777777" w:rsidR="009D5895" w:rsidRDefault="009D5895">
      <w:r>
        <w:rPr>
          <w:rFonts w:cs="Times"/>
        </w:rPr>
        <w:t xml:space="preserve">        </w:t>
      </w:r>
      <w:r>
        <w:t>"content-type": "~1.0.4",</w:t>
      </w:r>
    </w:p>
    <w:p w14:paraId="2E7EE6DE" w14:textId="77777777" w:rsidR="009D5895" w:rsidRDefault="009D5895">
      <w:r>
        <w:rPr>
          <w:rFonts w:cs="Times"/>
        </w:rPr>
        <w:t xml:space="preserve">        </w:t>
      </w:r>
      <w:r>
        <w:t>"cookie": "0.6.0",</w:t>
      </w:r>
    </w:p>
    <w:p w14:paraId="556B9CFA" w14:textId="77777777" w:rsidR="009D5895" w:rsidRDefault="009D5895">
      <w:r>
        <w:rPr>
          <w:rFonts w:cs="Times"/>
        </w:rPr>
        <w:t xml:space="preserve">        </w:t>
      </w:r>
      <w:r>
        <w:t>"cookie-signature": "1.0.6",</w:t>
      </w:r>
    </w:p>
    <w:p w14:paraId="1C7203DB" w14:textId="77777777" w:rsidR="009D5895" w:rsidRDefault="009D5895">
      <w:r>
        <w:rPr>
          <w:rFonts w:cs="Times"/>
        </w:rPr>
        <w:t xml:space="preserve">        </w:t>
      </w:r>
      <w:r>
        <w:t>"debug": "2.6.9",</w:t>
      </w:r>
    </w:p>
    <w:p w14:paraId="5D0AA4A6" w14:textId="77777777" w:rsidR="009D5895" w:rsidRDefault="009D5895">
      <w:r>
        <w:rPr>
          <w:rFonts w:cs="Times"/>
        </w:rPr>
        <w:t xml:space="preserve">        </w:t>
      </w:r>
      <w:r>
        <w:t>"depd": "2.0.0",</w:t>
      </w:r>
    </w:p>
    <w:p w14:paraId="7C5B6811" w14:textId="77777777" w:rsidR="009D5895" w:rsidRDefault="009D5895">
      <w:r>
        <w:rPr>
          <w:rFonts w:cs="Times"/>
        </w:rPr>
        <w:t xml:space="preserve">        </w:t>
      </w:r>
      <w:r>
        <w:t>"encodeurl": "~1.0.2",</w:t>
      </w:r>
    </w:p>
    <w:p w14:paraId="59B4465E" w14:textId="77777777" w:rsidR="009D5895" w:rsidRDefault="009D5895">
      <w:r>
        <w:rPr>
          <w:rFonts w:cs="Times"/>
        </w:rPr>
        <w:t xml:space="preserve">        </w:t>
      </w:r>
      <w:r>
        <w:t>"escape-html": "~1.0.3",</w:t>
      </w:r>
    </w:p>
    <w:p w14:paraId="73FC5717" w14:textId="77777777" w:rsidR="009D5895" w:rsidRDefault="009D5895">
      <w:r>
        <w:rPr>
          <w:rFonts w:cs="Times"/>
        </w:rPr>
        <w:t xml:space="preserve">        </w:t>
      </w:r>
      <w:r>
        <w:t>"etag": "~1.8.1",</w:t>
      </w:r>
    </w:p>
    <w:p w14:paraId="32A6107B" w14:textId="77777777" w:rsidR="009D5895" w:rsidRDefault="009D5895">
      <w:r>
        <w:rPr>
          <w:rFonts w:cs="Times"/>
        </w:rPr>
        <w:t xml:space="preserve">        </w:t>
      </w:r>
      <w:r>
        <w:t>"finalhandler": "1.2.0",</w:t>
      </w:r>
    </w:p>
    <w:p w14:paraId="27D313BB" w14:textId="77777777" w:rsidR="009D5895" w:rsidRDefault="009D5895">
      <w:r>
        <w:rPr>
          <w:rFonts w:cs="Times"/>
        </w:rPr>
        <w:t xml:space="preserve">        </w:t>
      </w:r>
      <w:r>
        <w:t>"fresh": "0.5.2",</w:t>
      </w:r>
    </w:p>
    <w:p w14:paraId="67A8A6A0" w14:textId="77777777" w:rsidR="009D5895" w:rsidRDefault="009D5895">
      <w:r>
        <w:rPr>
          <w:rFonts w:cs="Times"/>
        </w:rPr>
        <w:t xml:space="preserve">        </w:t>
      </w:r>
      <w:r>
        <w:t>"http-errors": "2.0.0",</w:t>
      </w:r>
    </w:p>
    <w:p w14:paraId="4C0D4315" w14:textId="77777777" w:rsidR="009D5895" w:rsidRDefault="009D5895">
      <w:r>
        <w:rPr>
          <w:rFonts w:cs="Times"/>
        </w:rPr>
        <w:t xml:space="preserve">        </w:t>
      </w:r>
      <w:r>
        <w:t>"merge-descriptors": "1.0.1",</w:t>
      </w:r>
    </w:p>
    <w:p w14:paraId="33D3593E" w14:textId="77777777" w:rsidR="009D5895" w:rsidRDefault="009D5895">
      <w:r>
        <w:rPr>
          <w:rFonts w:cs="Times"/>
        </w:rPr>
        <w:t xml:space="preserve">        </w:t>
      </w:r>
      <w:r>
        <w:t>"methods": "~1.1.2",</w:t>
      </w:r>
    </w:p>
    <w:p w14:paraId="4E13667B" w14:textId="77777777" w:rsidR="009D5895" w:rsidRDefault="009D5895">
      <w:r>
        <w:rPr>
          <w:rFonts w:cs="Times"/>
        </w:rPr>
        <w:t xml:space="preserve">        </w:t>
      </w:r>
      <w:r>
        <w:t>"on-finished": "2.4.1",</w:t>
      </w:r>
    </w:p>
    <w:p w14:paraId="594F570C" w14:textId="77777777" w:rsidR="009D5895" w:rsidRDefault="009D5895">
      <w:r>
        <w:rPr>
          <w:rFonts w:cs="Times"/>
        </w:rPr>
        <w:t xml:space="preserve">        </w:t>
      </w:r>
      <w:r>
        <w:t>"parseurl": "~1.3.3",</w:t>
      </w:r>
    </w:p>
    <w:p w14:paraId="53CB4372" w14:textId="77777777" w:rsidR="009D5895" w:rsidRDefault="009D5895">
      <w:r>
        <w:rPr>
          <w:rFonts w:cs="Times"/>
        </w:rPr>
        <w:t xml:space="preserve">        </w:t>
      </w:r>
      <w:r>
        <w:t>"path-to-regexp": "0.1.7",</w:t>
      </w:r>
    </w:p>
    <w:p w14:paraId="37E74F52" w14:textId="77777777" w:rsidR="009D5895" w:rsidRDefault="009D5895">
      <w:r>
        <w:rPr>
          <w:rFonts w:cs="Times"/>
        </w:rPr>
        <w:t xml:space="preserve">        </w:t>
      </w:r>
      <w:r>
        <w:t>"proxy-addr": "~2.0.7",</w:t>
      </w:r>
    </w:p>
    <w:p w14:paraId="3FDACDA3" w14:textId="77777777" w:rsidR="009D5895" w:rsidRDefault="009D5895">
      <w:r>
        <w:rPr>
          <w:rFonts w:cs="Times"/>
        </w:rPr>
        <w:t xml:space="preserve">        </w:t>
      </w:r>
      <w:r>
        <w:t>"qs": "6.11.0",</w:t>
      </w:r>
    </w:p>
    <w:p w14:paraId="480FBFAE" w14:textId="77777777" w:rsidR="009D5895" w:rsidRDefault="009D5895">
      <w:r>
        <w:rPr>
          <w:rFonts w:cs="Times"/>
        </w:rPr>
        <w:t xml:space="preserve">        </w:t>
      </w:r>
      <w:r>
        <w:t>"range-parser": "~1.2.1",</w:t>
      </w:r>
    </w:p>
    <w:p w14:paraId="1F394B68" w14:textId="77777777" w:rsidR="009D5895" w:rsidRDefault="009D5895">
      <w:r>
        <w:rPr>
          <w:rFonts w:cs="Times"/>
        </w:rPr>
        <w:t xml:space="preserve">        </w:t>
      </w:r>
      <w:r>
        <w:t>"safe-buffer": "5.2.1",</w:t>
      </w:r>
    </w:p>
    <w:p w14:paraId="740E9C69" w14:textId="77777777" w:rsidR="009D5895" w:rsidRDefault="009D5895">
      <w:r>
        <w:rPr>
          <w:rFonts w:cs="Times"/>
        </w:rPr>
        <w:t xml:space="preserve">        </w:t>
      </w:r>
      <w:r>
        <w:t>"send": "0.18.0",</w:t>
      </w:r>
    </w:p>
    <w:p w14:paraId="6F935ADB" w14:textId="77777777" w:rsidR="009D5895" w:rsidRDefault="009D5895">
      <w:r>
        <w:rPr>
          <w:rFonts w:cs="Times"/>
        </w:rPr>
        <w:t xml:space="preserve">        </w:t>
      </w:r>
      <w:r>
        <w:t>"serve-static": "1.15.0",</w:t>
      </w:r>
    </w:p>
    <w:p w14:paraId="0311875D" w14:textId="77777777" w:rsidR="009D5895" w:rsidRDefault="009D5895">
      <w:r>
        <w:rPr>
          <w:rFonts w:cs="Times"/>
        </w:rPr>
        <w:t xml:space="preserve">        </w:t>
      </w:r>
      <w:r>
        <w:t>"setprototypeof": "1.2.0",</w:t>
      </w:r>
    </w:p>
    <w:p w14:paraId="52829B61" w14:textId="77777777" w:rsidR="009D5895" w:rsidRDefault="009D5895">
      <w:r>
        <w:rPr>
          <w:rFonts w:cs="Times"/>
        </w:rPr>
        <w:t xml:space="preserve">        </w:t>
      </w:r>
      <w:r>
        <w:t>"statuses": "2.0.1",</w:t>
      </w:r>
    </w:p>
    <w:p w14:paraId="778FB29A" w14:textId="77777777" w:rsidR="009D5895" w:rsidRDefault="009D5895">
      <w:r>
        <w:rPr>
          <w:rFonts w:cs="Times"/>
        </w:rPr>
        <w:t xml:space="preserve">        </w:t>
      </w:r>
      <w:r>
        <w:t>"type-is": "~1.6.18",</w:t>
      </w:r>
    </w:p>
    <w:p w14:paraId="5EC3B109" w14:textId="77777777" w:rsidR="009D5895" w:rsidRDefault="009D5895">
      <w:r>
        <w:rPr>
          <w:rFonts w:cs="Times"/>
        </w:rPr>
        <w:t xml:space="preserve">        </w:t>
      </w:r>
      <w:r>
        <w:t>"utils-merge": "1.0.1",</w:t>
      </w:r>
    </w:p>
    <w:p w14:paraId="146B801D" w14:textId="77777777" w:rsidR="009D5895" w:rsidRDefault="009D5895">
      <w:r>
        <w:rPr>
          <w:rFonts w:cs="Times"/>
        </w:rPr>
        <w:t xml:space="preserve">        </w:t>
      </w:r>
      <w:r>
        <w:t>"vary": "~1.1.2"</w:t>
      </w:r>
    </w:p>
    <w:p w14:paraId="7B1E83D7" w14:textId="77777777" w:rsidR="009D5895" w:rsidRDefault="009D5895">
      <w:r>
        <w:rPr>
          <w:rFonts w:cs="Times"/>
        </w:rPr>
        <w:t xml:space="preserve">      </w:t>
      </w:r>
      <w:r>
        <w:t>},</w:t>
      </w:r>
    </w:p>
    <w:p w14:paraId="5CB4CEDB" w14:textId="77777777" w:rsidR="009D5895" w:rsidRDefault="009D5895">
      <w:r>
        <w:rPr>
          <w:rFonts w:cs="Times"/>
        </w:rPr>
        <w:t xml:space="preserve">      </w:t>
      </w:r>
      <w:r>
        <w:t>"engines": {</w:t>
      </w:r>
    </w:p>
    <w:p w14:paraId="1F709C39" w14:textId="77777777" w:rsidR="009D5895" w:rsidRDefault="009D5895">
      <w:r>
        <w:rPr>
          <w:rFonts w:cs="Times"/>
        </w:rPr>
        <w:t xml:space="preserve">        </w:t>
      </w:r>
      <w:r>
        <w:t>"node": "&gt;= 0.10.0"</w:t>
      </w:r>
    </w:p>
    <w:p w14:paraId="3E26096E" w14:textId="77777777" w:rsidR="009D5895" w:rsidRDefault="009D5895">
      <w:r>
        <w:rPr>
          <w:rFonts w:cs="Times"/>
        </w:rPr>
        <w:t xml:space="preserve">      </w:t>
      </w:r>
      <w:r>
        <w:t>}</w:t>
      </w:r>
    </w:p>
    <w:p w14:paraId="544488D1" w14:textId="77777777" w:rsidR="009D5895" w:rsidRDefault="009D5895">
      <w:r>
        <w:rPr>
          <w:rFonts w:cs="Times"/>
        </w:rPr>
        <w:t xml:space="preserve">    </w:t>
      </w:r>
      <w:r>
        <w:t>},</w:t>
      </w:r>
    </w:p>
    <w:p w14:paraId="64419B2E" w14:textId="77777777" w:rsidR="009D5895" w:rsidRDefault="009D5895">
      <w:r>
        <w:rPr>
          <w:rFonts w:cs="Times"/>
        </w:rPr>
        <w:t xml:space="preserve">    </w:t>
      </w:r>
      <w:r>
        <w:t>"node_modules/finalhandler": {</w:t>
      </w:r>
    </w:p>
    <w:p w14:paraId="43EB2B12" w14:textId="77777777" w:rsidR="009D5895" w:rsidRDefault="009D5895">
      <w:r>
        <w:rPr>
          <w:rFonts w:cs="Times"/>
        </w:rPr>
        <w:t xml:space="preserve">      </w:t>
      </w:r>
      <w:r>
        <w:t>"version": "1.2.0",</w:t>
      </w:r>
    </w:p>
    <w:p w14:paraId="2FE038F1" w14:textId="77777777" w:rsidR="009D5895" w:rsidRDefault="009D5895">
      <w:r>
        <w:rPr>
          <w:rFonts w:cs="Times"/>
        </w:rPr>
        <w:t xml:space="preserve">      </w:t>
      </w:r>
      <w:r>
        <w:t>"resolved": "https://registry.npmjs.org/finalhandler/-/finalhandler-1.2.0.tgz",</w:t>
      </w:r>
    </w:p>
    <w:p w14:paraId="47F54281" w14:textId="77777777" w:rsidR="009D5895" w:rsidRDefault="009D5895">
      <w:r>
        <w:rPr>
          <w:rFonts w:cs="Times"/>
        </w:rPr>
        <w:t xml:space="preserve">      </w:t>
      </w:r>
      <w:r>
        <w:t>"integrity": "sha512-5uXcUVftlQMFnWC9qu/svkWv3GTd2PfUhK/3PLkYNAe7FbqJMt3515HaxE6eRL74GdsriiwujiawdaB1BpEISg==",</w:t>
      </w:r>
    </w:p>
    <w:p w14:paraId="2705173F" w14:textId="77777777" w:rsidR="009D5895" w:rsidRDefault="009D5895">
      <w:r>
        <w:rPr>
          <w:rFonts w:cs="Times"/>
        </w:rPr>
        <w:t xml:space="preserve">      </w:t>
      </w:r>
      <w:r>
        <w:t>"dependencies": {</w:t>
      </w:r>
    </w:p>
    <w:p w14:paraId="09599133" w14:textId="77777777" w:rsidR="009D5895" w:rsidRDefault="009D5895">
      <w:r>
        <w:rPr>
          <w:rFonts w:cs="Times"/>
        </w:rPr>
        <w:t xml:space="preserve">        </w:t>
      </w:r>
      <w:r>
        <w:t>"debug": "2.6.9",</w:t>
      </w:r>
    </w:p>
    <w:p w14:paraId="4C2405AD" w14:textId="77777777" w:rsidR="009D5895" w:rsidRDefault="009D5895">
      <w:r>
        <w:rPr>
          <w:rFonts w:cs="Times"/>
        </w:rPr>
        <w:t xml:space="preserve">        </w:t>
      </w:r>
      <w:r>
        <w:t>"encodeurl": "~1.0.2",</w:t>
      </w:r>
    </w:p>
    <w:p w14:paraId="1CFAA7E0" w14:textId="77777777" w:rsidR="009D5895" w:rsidRDefault="009D5895">
      <w:r>
        <w:rPr>
          <w:rFonts w:cs="Times"/>
        </w:rPr>
        <w:t xml:space="preserve">        </w:t>
      </w:r>
      <w:r>
        <w:t>"escape-html": "~1.0.3",</w:t>
      </w:r>
    </w:p>
    <w:p w14:paraId="5706F0AD" w14:textId="77777777" w:rsidR="009D5895" w:rsidRDefault="009D5895">
      <w:r>
        <w:rPr>
          <w:rFonts w:cs="Times"/>
        </w:rPr>
        <w:t xml:space="preserve">        </w:t>
      </w:r>
      <w:r>
        <w:t>"on-finished": "2.4.1",</w:t>
      </w:r>
    </w:p>
    <w:p w14:paraId="404BEE72" w14:textId="77777777" w:rsidR="009D5895" w:rsidRDefault="009D5895">
      <w:r>
        <w:rPr>
          <w:rFonts w:cs="Times"/>
        </w:rPr>
        <w:t xml:space="preserve">        </w:t>
      </w:r>
      <w:r>
        <w:t>"parseurl": "~1.3.3",</w:t>
      </w:r>
    </w:p>
    <w:p w14:paraId="3C075DD6" w14:textId="77777777" w:rsidR="009D5895" w:rsidRDefault="009D5895">
      <w:r>
        <w:rPr>
          <w:rFonts w:cs="Times"/>
        </w:rPr>
        <w:t xml:space="preserve">        </w:t>
      </w:r>
      <w:r>
        <w:t>"statuses": "2.0.1",</w:t>
      </w:r>
    </w:p>
    <w:p w14:paraId="01A7AD18" w14:textId="77777777" w:rsidR="009D5895" w:rsidRDefault="009D5895">
      <w:r>
        <w:rPr>
          <w:rFonts w:cs="Times"/>
        </w:rPr>
        <w:t xml:space="preserve">        </w:t>
      </w:r>
      <w:r>
        <w:t>"unpipe": "~1.0.0"</w:t>
      </w:r>
    </w:p>
    <w:p w14:paraId="18A816BC" w14:textId="77777777" w:rsidR="009D5895" w:rsidRDefault="009D5895">
      <w:r>
        <w:rPr>
          <w:rFonts w:cs="Times"/>
        </w:rPr>
        <w:t xml:space="preserve">      </w:t>
      </w:r>
      <w:r>
        <w:t>},</w:t>
      </w:r>
    </w:p>
    <w:p w14:paraId="037CF9CD" w14:textId="77777777" w:rsidR="009D5895" w:rsidRDefault="009D5895">
      <w:r>
        <w:rPr>
          <w:rFonts w:cs="Times"/>
        </w:rPr>
        <w:t xml:space="preserve">      </w:t>
      </w:r>
      <w:r>
        <w:t>"engines": {</w:t>
      </w:r>
    </w:p>
    <w:p w14:paraId="6C87E1BC" w14:textId="77777777" w:rsidR="009D5895" w:rsidRDefault="009D5895">
      <w:r>
        <w:rPr>
          <w:rFonts w:cs="Times"/>
        </w:rPr>
        <w:t xml:space="preserve">        </w:t>
      </w:r>
      <w:r>
        <w:t>"node": "&gt;= 0.8"</w:t>
      </w:r>
    </w:p>
    <w:p w14:paraId="33EBCA98" w14:textId="77777777" w:rsidR="009D5895" w:rsidRDefault="009D5895">
      <w:r>
        <w:rPr>
          <w:rFonts w:cs="Times"/>
        </w:rPr>
        <w:t xml:space="preserve">      </w:t>
      </w:r>
      <w:r>
        <w:t>}</w:t>
      </w:r>
    </w:p>
    <w:p w14:paraId="77C7EAA1" w14:textId="77777777" w:rsidR="009D5895" w:rsidRDefault="009D5895">
      <w:r>
        <w:rPr>
          <w:rFonts w:cs="Times"/>
        </w:rPr>
        <w:t xml:space="preserve">    </w:t>
      </w:r>
      <w:r>
        <w:t>},</w:t>
      </w:r>
    </w:p>
    <w:p w14:paraId="4B811248" w14:textId="77777777" w:rsidR="009D5895" w:rsidRDefault="009D5895">
      <w:r>
        <w:rPr>
          <w:rFonts w:cs="Times"/>
        </w:rPr>
        <w:t xml:space="preserve">    </w:t>
      </w:r>
      <w:r>
        <w:t>"node_modules/forwarded": {</w:t>
      </w:r>
    </w:p>
    <w:p w14:paraId="31A72E4C" w14:textId="77777777" w:rsidR="009D5895" w:rsidRDefault="009D5895">
      <w:r>
        <w:rPr>
          <w:rFonts w:cs="Times"/>
        </w:rPr>
        <w:t xml:space="preserve">      </w:t>
      </w:r>
      <w:r>
        <w:t>"version": "0.2.0",</w:t>
      </w:r>
    </w:p>
    <w:p w14:paraId="75A7E0CA" w14:textId="77777777" w:rsidR="009D5895" w:rsidRDefault="009D5895">
      <w:r>
        <w:rPr>
          <w:rFonts w:cs="Times"/>
        </w:rPr>
        <w:t xml:space="preserve">      </w:t>
      </w:r>
      <w:r>
        <w:t>"resolved": "https://registry.npmjs.org/forwarded/-/forwarded-0.2.0.tgz",</w:t>
      </w:r>
    </w:p>
    <w:p w14:paraId="446794A7" w14:textId="77777777" w:rsidR="009D5895" w:rsidRDefault="009D5895">
      <w:r>
        <w:rPr>
          <w:rFonts w:cs="Times"/>
        </w:rPr>
        <w:t xml:space="preserve">      </w:t>
      </w:r>
      <w:r>
        <w:t>"integrity": "sha512-buRG0fpBtRHSTCOASe6hD258tEubFoRLb4ZNA6NxMVHNw2gOcwHo9wyablzMzOA5z9xA9L1KNjk/Nt6MT9aYow==",</w:t>
      </w:r>
    </w:p>
    <w:p w14:paraId="54BE9A77" w14:textId="77777777" w:rsidR="009D5895" w:rsidRDefault="009D5895">
      <w:r>
        <w:rPr>
          <w:rFonts w:cs="Times"/>
        </w:rPr>
        <w:t xml:space="preserve">      </w:t>
      </w:r>
      <w:r>
        <w:t>"engines": {</w:t>
      </w:r>
    </w:p>
    <w:p w14:paraId="2F38B23B" w14:textId="77777777" w:rsidR="009D5895" w:rsidRDefault="009D5895">
      <w:r>
        <w:rPr>
          <w:rFonts w:cs="Times"/>
        </w:rPr>
        <w:t xml:space="preserve">        </w:t>
      </w:r>
      <w:r>
        <w:t>"node": "&gt;= 0.6"</w:t>
      </w:r>
    </w:p>
    <w:p w14:paraId="2D1A4399" w14:textId="77777777" w:rsidR="009D5895" w:rsidRDefault="009D5895">
      <w:r>
        <w:rPr>
          <w:rFonts w:cs="Times"/>
        </w:rPr>
        <w:t xml:space="preserve">      </w:t>
      </w:r>
      <w:r>
        <w:t>}</w:t>
      </w:r>
    </w:p>
    <w:p w14:paraId="63A006F7" w14:textId="77777777" w:rsidR="009D5895" w:rsidRDefault="009D5895">
      <w:r>
        <w:rPr>
          <w:rFonts w:cs="Times"/>
        </w:rPr>
        <w:t xml:space="preserve">    </w:t>
      </w:r>
      <w:r>
        <w:t>},</w:t>
      </w:r>
    </w:p>
    <w:p w14:paraId="0D382F63" w14:textId="77777777" w:rsidR="009D5895" w:rsidRDefault="009D5895">
      <w:r>
        <w:rPr>
          <w:rFonts w:cs="Times"/>
        </w:rPr>
        <w:t xml:space="preserve">    </w:t>
      </w:r>
      <w:r>
        <w:t>"node_modules/fresh": {</w:t>
      </w:r>
    </w:p>
    <w:p w14:paraId="3F7EB3E5" w14:textId="77777777" w:rsidR="009D5895" w:rsidRDefault="009D5895">
      <w:r>
        <w:rPr>
          <w:rFonts w:cs="Times"/>
        </w:rPr>
        <w:t xml:space="preserve">      </w:t>
      </w:r>
      <w:r>
        <w:t>"version": "0.5.2",</w:t>
      </w:r>
    </w:p>
    <w:p w14:paraId="7AC8243E" w14:textId="77777777" w:rsidR="009D5895" w:rsidRDefault="009D5895">
      <w:r>
        <w:rPr>
          <w:rFonts w:cs="Times"/>
        </w:rPr>
        <w:t xml:space="preserve">      </w:t>
      </w:r>
      <w:r>
        <w:t>"resolved": "https://registry.npmjs.org/fresh/-/fresh-0.5.2.tgz",</w:t>
      </w:r>
    </w:p>
    <w:p w14:paraId="6B23465F" w14:textId="77777777" w:rsidR="009D5895" w:rsidRDefault="009D5895">
      <w:r>
        <w:rPr>
          <w:rFonts w:cs="Times"/>
        </w:rPr>
        <w:t xml:space="preserve">      </w:t>
      </w:r>
      <w:r>
        <w:t>"integrity": "sha512-zJ2mQYM18rEFOudeV4GShTGIQ7RbzA7ozbU9I/XBpm7kqgMywgmylMwXHxZJmkVoYkna9d2pVXVXPdYTP9ej8Q==",</w:t>
      </w:r>
    </w:p>
    <w:p w14:paraId="434FA16C" w14:textId="77777777" w:rsidR="009D5895" w:rsidRDefault="009D5895">
      <w:r>
        <w:rPr>
          <w:rFonts w:cs="Times"/>
        </w:rPr>
        <w:t xml:space="preserve">      </w:t>
      </w:r>
      <w:r>
        <w:t>"engines": {</w:t>
      </w:r>
    </w:p>
    <w:p w14:paraId="60F09043" w14:textId="77777777" w:rsidR="009D5895" w:rsidRDefault="009D5895">
      <w:r>
        <w:rPr>
          <w:rFonts w:cs="Times"/>
        </w:rPr>
        <w:t xml:space="preserve">        </w:t>
      </w:r>
      <w:r>
        <w:t>"node": "&gt;= 0.6"</w:t>
      </w:r>
    </w:p>
    <w:p w14:paraId="07DB46FD" w14:textId="77777777" w:rsidR="009D5895" w:rsidRDefault="009D5895">
      <w:r>
        <w:rPr>
          <w:rFonts w:cs="Times"/>
        </w:rPr>
        <w:t xml:space="preserve">      </w:t>
      </w:r>
      <w:r>
        <w:t>}</w:t>
      </w:r>
    </w:p>
    <w:p w14:paraId="023F19ED" w14:textId="77777777" w:rsidR="009D5895" w:rsidRDefault="009D5895">
      <w:r>
        <w:rPr>
          <w:rFonts w:cs="Times"/>
        </w:rPr>
        <w:t xml:space="preserve">    </w:t>
      </w:r>
      <w:r>
        <w:t>},</w:t>
      </w:r>
    </w:p>
    <w:p w14:paraId="49D24D8C" w14:textId="77777777" w:rsidR="009D5895" w:rsidRDefault="009D5895">
      <w:r>
        <w:rPr>
          <w:rFonts w:cs="Times"/>
        </w:rPr>
        <w:t xml:space="preserve">    </w:t>
      </w:r>
      <w:r>
        <w:t>"node_modules/function-bind": {</w:t>
      </w:r>
    </w:p>
    <w:p w14:paraId="23F5D366" w14:textId="77777777" w:rsidR="009D5895" w:rsidRDefault="009D5895">
      <w:r>
        <w:rPr>
          <w:rFonts w:cs="Times"/>
        </w:rPr>
        <w:t xml:space="preserve">      </w:t>
      </w:r>
      <w:r>
        <w:t>"version": "1.1.2",</w:t>
      </w:r>
    </w:p>
    <w:p w14:paraId="28BBAAE0" w14:textId="77777777" w:rsidR="009D5895" w:rsidRDefault="009D5895">
      <w:r>
        <w:rPr>
          <w:rFonts w:cs="Times"/>
        </w:rPr>
        <w:t xml:space="preserve">      </w:t>
      </w:r>
      <w:r>
        <w:t>"resolved": "https://registry.npmjs.org/function-bind/-/function-bind-1.1.2.tgz",</w:t>
      </w:r>
    </w:p>
    <w:p w14:paraId="42971D68" w14:textId="77777777" w:rsidR="009D5895" w:rsidRDefault="009D5895">
      <w:r>
        <w:rPr>
          <w:rFonts w:cs="Times"/>
        </w:rPr>
        <w:t xml:space="preserve">      </w:t>
      </w:r>
      <w:r>
        <w:t>"integrity": "sha512-7XHNxH7qX9xG5mIwxkhumTox/MIRNcOgDrxWsMt2pAr23WHp6MrRlN7FBSFpCpr+oVO0F744iUgR82nJMfG2SA==",</w:t>
      </w:r>
    </w:p>
    <w:p w14:paraId="3A4FE3F1" w14:textId="77777777" w:rsidR="009D5895" w:rsidRDefault="009D5895">
      <w:r>
        <w:rPr>
          <w:rFonts w:cs="Times"/>
        </w:rPr>
        <w:t xml:space="preserve">      </w:t>
      </w:r>
      <w:r>
        <w:t>"funding": {</w:t>
      </w:r>
    </w:p>
    <w:p w14:paraId="25E86121" w14:textId="77777777" w:rsidR="009D5895" w:rsidRDefault="009D5895">
      <w:r>
        <w:rPr>
          <w:rFonts w:cs="Times"/>
        </w:rPr>
        <w:t xml:space="preserve">        </w:t>
      </w:r>
      <w:r>
        <w:t>"url": "https://github.com/sponsors/ljharb"</w:t>
      </w:r>
    </w:p>
    <w:p w14:paraId="5EE2FAE4" w14:textId="77777777" w:rsidR="009D5895" w:rsidRDefault="009D5895">
      <w:r>
        <w:rPr>
          <w:rFonts w:cs="Times"/>
        </w:rPr>
        <w:t xml:space="preserve">      </w:t>
      </w:r>
      <w:r>
        <w:t>}</w:t>
      </w:r>
    </w:p>
    <w:p w14:paraId="44BFD6BE" w14:textId="77777777" w:rsidR="009D5895" w:rsidRDefault="009D5895">
      <w:r>
        <w:rPr>
          <w:rFonts w:cs="Times"/>
        </w:rPr>
        <w:t xml:space="preserve">    </w:t>
      </w:r>
      <w:r>
        <w:t>},</w:t>
      </w:r>
    </w:p>
    <w:p w14:paraId="0E9E0FAB" w14:textId="77777777" w:rsidR="009D5895" w:rsidRDefault="009D5895">
      <w:r>
        <w:rPr>
          <w:rFonts w:cs="Times"/>
        </w:rPr>
        <w:t xml:space="preserve">    </w:t>
      </w:r>
      <w:r>
        <w:t>"node_modules/get-intrinsic": {</w:t>
      </w:r>
    </w:p>
    <w:p w14:paraId="60CBC206" w14:textId="77777777" w:rsidR="009D5895" w:rsidRDefault="009D5895">
      <w:r>
        <w:rPr>
          <w:rFonts w:cs="Times"/>
        </w:rPr>
        <w:t xml:space="preserve">      </w:t>
      </w:r>
      <w:r>
        <w:t>"version": "1.2.4",</w:t>
      </w:r>
    </w:p>
    <w:p w14:paraId="03DF5526" w14:textId="77777777" w:rsidR="009D5895" w:rsidRDefault="009D5895">
      <w:r>
        <w:rPr>
          <w:rFonts w:cs="Times"/>
        </w:rPr>
        <w:t xml:space="preserve">      </w:t>
      </w:r>
      <w:r>
        <w:t>"resolved": "https://registry.npmjs.org/get-intrinsic/-/get-intrinsic-1.2.4.tgz",</w:t>
      </w:r>
    </w:p>
    <w:p w14:paraId="29D234AD" w14:textId="77777777" w:rsidR="009D5895" w:rsidRDefault="009D5895">
      <w:r>
        <w:rPr>
          <w:rFonts w:cs="Times"/>
        </w:rPr>
        <w:t xml:space="preserve">      </w:t>
      </w:r>
      <w:r>
        <w:t>"integrity": "sha512-5uYhsJH8VJBTv7oslg4BznJYhDoRI6waYCxMmCdnTrcCrHA/fCFKoTFz2JKKE0HdDFUF7/oQuhzumXJK7paBRQ==",</w:t>
      </w:r>
    </w:p>
    <w:p w14:paraId="003B8839" w14:textId="77777777" w:rsidR="009D5895" w:rsidRDefault="009D5895">
      <w:r>
        <w:rPr>
          <w:rFonts w:cs="Times"/>
        </w:rPr>
        <w:t xml:space="preserve">      </w:t>
      </w:r>
      <w:r>
        <w:t>"dependencies": {</w:t>
      </w:r>
    </w:p>
    <w:p w14:paraId="06E5AF1A" w14:textId="77777777" w:rsidR="009D5895" w:rsidRDefault="009D5895">
      <w:r>
        <w:rPr>
          <w:rFonts w:cs="Times"/>
        </w:rPr>
        <w:t xml:space="preserve">        </w:t>
      </w:r>
      <w:r>
        <w:t>"es-errors": "^1.3.0",</w:t>
      </w:r>
    </w:p>
    <w:p w14:paraId="347B3B5C" w14:textId="77777777" w:rsidR="009D5895" w:rsidRDefault="009D5895">
      <w:r>
        <w:rPr>
          <w:rFonts w:cs="Times"/>
        </w:rPr>
        <w:t xml:space="preserve">        </w:t>
      </w:r>
      <w:r>
        <w:t>"function-bind": "^1.1.2",</w:t>
      </w:r>
    </w:p>
    <w:p w14:paraId="76A10224" w14:textId="77777777" w:rsidR="009D5895" w:rsidRDefault="009D5895">
      <w:r>
        <w:rPr>
          <w:rFonts w:cs="Times"/>
        </w:rPr>
        <w:t xml:space="preserve">        </w:t>
      </w:r>
      <w:r>
        <w:t>"has-proto": "^1.0.1",</w:t>
      </w:r>
    </w:p>
    <w:p w14:paraId="19DC05D8" w14:textId="77777777" w:rsidR="009D5895" w:rsidRDefault="009D5895">
      <w:r>
        <w:rPr>
          <w:rFonts w:cs="Times"/>
        </w:rPr>
        <w:t xml:space="preserve">        </w:t>
      </w:r>
      <w:r>
        <w:t>"has-symbols": "^1.0.3",</w:t>
      </w:r>
    </w:p>
    <w:p w14:paraId="28D8FAC6" w14:textId="77777777" w:rsidR="009D5895" w:rsidRDefault="009D5895">
      <w:r>
        <w:rPr>
          <w:rFonts w:cs="Times"/>
        </w:rPr>
        <w:t xml:space="preserve">        </w:t>
      </w:r>
      <w:r>
        <w:t>"hasown": "^2.0.0"</w:t>
      </w:r>
    </w:p>
    <w:p w14:paraId="27194676" w14:textId="77777777" w:rsidR="009D5895" w:rsidRDefault="009D5895">
      <w:r>
        <w:rPr>
          <w:rFonts w:cs="Times"/>
        </w:rPr>
        <w:t xml:space="preserve">      </w:t>
      </w:r>
      <w:r>
        <w:t>},</w:t>
      </w:r>
    </w:p>
    <w:p w14:paraId="0FB0F01E" w14:textId="77777777" w:rsidR="009D5895" w:rsidRDefault="009D5895">
      <w:r>
        <w:rPr>
          <w:rFonts w:cs="Times"/>
        </w:rPr>
        <w:t xml:space="preserve">      </w:t>
      </w:r>
      <w:r>
        <w:t>"engines": {</w:t>
      </w:r>
    </w:p>
    <w:p w14:paraId="11F85ACF" w14:textId="77777777" w:rsidR="009D5895" w:rsidRDefault="009D5895">
      <w:r>
        <w:rPr>
          <w:rFonts w:cs="Times"/>
        </w:rPr>
        <w:t xml:space="preserve">        </w:t>
      </w:r>
      <w:r>
        <w:t>"node": "&gt;= 0.4"</w:t>
      </w:r>
    </w:p>
    <w:p w14:paraId="7FC07B9B" w14:textId="77777777" w:rsidR="009D5895" w:rsidRDefault="009D5895">
      <w:r>
        <w:rPr>
          <w:rFonts w:cs="Times"/>
        </w:rPr>
        <w:t xml:space="preserve">      </w:t>
      </w:r>
      <w:r>
        <w:t>},</w:t>
      </w:r>
    </w:p>
    <w:p w14:paraId="1652E34B" w14:textId="77777777" w:rsidR="009D5895" w:rsidRDefault="009D5895">
      <w:r>
        <w:rPr>
          <w:rFonts w:cs="Times"/>
        </w:rPr>
        <w:t xml:space="preserve">      </w:t>
      </w:r>
      <w:r>
        <w:t>"funding": {</w:t>
      </w:r>
    </w:p>
    <w:p w14:paraId="04E68300" w14:textId="77777777" w:rsidR="009D5895" w:rsidRDefault="009D5895">
      <w:r>
        <w:rPr>
          <w:rFonts w:cs="Times"/>
        </w:rPr>
        <w:t xml:space="preserve">        </w:t>
      </w:r>
      <w:r>
        <w:t>"url": "https://github.com/sponsors/ljharb"</w:t>
      </w:r>
    </w:p>
    <w:p w14:paraId="1A3C46CF" w14:textId="77777777" w:rsidR="009D5895" w:rsidRDefault="009D5895">
      <w:r>
        <w:rPr>
          <w:rFonts w:cs="Times"/>
        </w:rPr>
        <w:t xml:space="preserve">      </w:t>
      </w:r>
      <w:r>
        <w:t>}</w:t>
      </w:r>
    </w:p>
    <w:p w14:paraId="15752255" w14:textId="77777777" w:rsidR="009D5895" w:rsidRDefault="009D5895">
      <w:r>
        <w:rPr>
          <w:rFonts w:cs="Times"/>
        </w:rPr>
        <w:t xml:space="preserve">    </w:t>
      </w:r>
      <w:r>
        <w:t>},</w:t>
      </w:r>
    </w:p>
    <w:p w14:paraId="49B2D405" w14:textId="77777777" w:rsidR="009D5895" w:rsidRDefault="009D5895">
      <w:r>
        <w:rPr>
          <w:rFonts w:cs="Times"/>
        </w:rPr>
        <w:t xml:space="preserve">    </w:t>
      </w:r>
      <w:r>
        <w:t>"node_modules/gopd": {</w:t>
      </w:r>
    </w:p>
    <w:p w14:paraId="6C7CA60C" w14:textId="77777777" w:rsidR="009D5895" w:rsidRDefault="009D5895">
      <w:r>
        <w:rPr>
          <w:rFonts w:cs="Times"/>
        </w:rPr>
        <w:t xml:space="preserve">      </w:t>
      </w:r>
      <w:r>
        <w:t>"version": "1.0.1",</w:t>
      </w:r>
    </w:p>
    <w:p w14:paraId="04FAF939" w14:textId="77777777" w:rsidR="009D5895" w:rsidRDefault="009D5895">
      <w:r>
        <w:rPr>
          <w:rFonts w:cs="Times"/>
        </w:rPr>
        <w:t xml:space="preserve">      </w:t>
      </w:r>
      <w:r>
        <w:t>"resolved": "https://registry.npmjs.org/gopd/-/gopd-1.0.1.tgz",</w:t>
      </w:r>
    </w:p>
    <w:p w14:paraId="2B37B1B0" w14:textId="77777777" w:rsidR="009D5895" w:rsidRDefault="009D5895">
      <w:r>
        <w:rPr>
          <w:rFonts w:cs="Times"/>
        </w:rPr>
        <w:t xml:space="preserve">      </w:t>
      </w:r>
      <w:r>
        <w:t>"integrity": "sha512-d65bNlIadxvpb/A2abVdlqKqV563juRnZ1Wtk6s1sIR8uNsXR70xqIzVqxVf1eTqDunwT2MkczEeaezCKTZhwA==",</w:t>
      </w:r>
    </w:p>
    <w:p w14:paraId="12A86656" w14:textId="77777777" w:rsidR="009D5895" w:rsidRDefault="009D5895">
      <w:r>
        <w:rPr>
          <w:rFonts w:cs="Times"/>
        </w:rPr>
        <w:t xml:space="preserve">      </w:t>
      </w:r>
      <w:r>
        <w:t>"dependencies": {</w:t>
      </w:r>
    </w:p>
    <w:p w14:paraId="616AA9F6" w14:textId="77777777" w:rsidR="009D5895" w:rsidRDefault="009D5895">
      <w:r>
        <w:rPr>
          <w:rFonts w:cs="Times"/>
        </w:rPr>
        <w:t xml:space="preserve">        </w:t>
      </w:r>
      <w:r>
        <w:t>"get-intrinsic": "^1.1.3"</w:t>
      </w:r>
    </w:p>
    <w:p w14:paraId="54072F76" w14:textId="77777777" w:rsidR="009D5895" w:rsidRDefault="009D5895">
      <w:r>
        <w:rPr>
          <w:rFonts w:cs="Times"/>
        </w:rPr>
        <w:t xml:space="preserve">      </w:t>
      </w:r>
      <w:r>
        <w:t>},</w:t>
      </w:r>
    </w:p>
    <w:p w14:paraId="32B4ADB1" w14:textId="77777777" w:rsidR="009D5895" w:rsidRDefault="009D5895">
      <w:r>
        <w:rPr>
          <w:rFonts w:cs="Times"/>
        </w:rPr>
        <w:t xml:space="preserve">      </w:t>
      </w:r>
      <w:r>
        <w:t>"funding": {</w:t>
      </w:r>
    </w:p>
    <w:p w14:paraId="58782163" w14:textId="77777777" w:rsidR="009D5895" w:rsidRDefault="009D5895">
      <w:r>
        <w:rPr>
          <w:rFonts w:cs="Times"/>
        </w:rPr>
        <w:t xml:space="preserve">        </w:t>
      </w:r>
      <w:r>
        <w:t>"url": "https://github.com/sponsors/ljharb"</w:t>
      </w:r>
    </w:p>
    <w:p w14:paraId="13A5B4C0" w14:textId="77777777" w:rsidR="009D5895" w:rsidRDefault="009D5895">
      <w:r>
        <w:rPr>
          <w:rFonts w:cs="Times"/>
        </w:rPr>
        <w:t xml:space="preserve">      </w:t>
      </w:r>
      <w:r>
        <w:t>}</w:t>
      </w:r>
    </w:p>
    <w:p w14:paraId="5713DECC" w14:textId="77777777" w:rsidR="009D5895" w:rsidRDefault="009D5895">
      <w:r>
        <w:rPr>
          <w:rFonts w:cs="Times"/>
        </w:rPr>
        <w:t xml:space="preserve">    </w:t>
      </w:r>
      <w:r>
        <w:t>},</w:t>
      </w:r>
    </w:p>
    <w:p w14:paraId="30572907" w14:textId="77777777" w:rsidR="009D5895" w:rsidRDefault="009D5895">
      <w:r>
        <w:rPr>
          <w:rFonts w:cs="Times"/>
        </w:rPr>
        <w:t xml:space="preserve">    </w:t>
      </w:r>
      <w:r>
        <w:t>"node_modules/has-property-descriptors": {</w:t>
      </w:r>
    </w:p>
    <w:p w14:paraId="1ACDC11F" w14:textId="77777777" w:rsidR="009D5895" w:rsidRDefault="009D5895">
      <w:r>
        <w:rPr>
          <w:rFonts w:cs="Times"/>
        </w:rPr>
        <w:t xml:space="preserve">      </w:t>
      </w:r>
      <w:r>
        <w:t>"version": "1.0.2",</w:t>
      </w:r>
    </w:p>
    <w:p w14:paraId="627671FD" w14:textId="77777777" w:rsidR="009D5895" w:rsidRDefault="009D5895">
      <w:r>
        <w:rPr>
          <w:rFonts w:cs="Times"/>
        </w:rPr>
        <w:t xml:space="preserve">      </w:t>
      </w:r>
      <w:r>
        <w:t>"resolved": "https://registry.npmjs.org/has-property-descriptors/-/has-property-descriptors-1.0.2.tgz",</w:t>
      </w:r>
    </w:p>
    <w:p w14:paraId="74FFEBCC" w14:textId="77777777" w:rsidR="009D5895" w:rsidRDefault="009D5895">
      <w:r>
        <w:rPr>
          <w:rFonts w:cs="Times"/>
        </w:rPr>
        <w:t xml:space="preserve">      </w:t>
      </w:r>
      <w:r>
        <w:t>"integrity": "sha512-55JNKuIW+vq4Ke1BjOTjM2YctQIvCT7GFzHwmfZPGo5wnrgkid0YQtnAleFSqumZm4az3n2BS+erby5ipJdgrg==",</w:t>
      </w:r>
    </w:p>
    <w:p w14:paraId="1905D8BD" w14:textId="77777777" w:rsidR="009D5895" w:rsidRDefault="009D5895">
      <w:r>
        <w:rPr>
          <w:rFonts w:cs="Times"/>
        </w:rPr>
        <w:t xml:space="preserve">      </w:t>
      </w:r>
      <w:r>
        <w:t>"dependencies": {</w:t>
      </w:r>
    </w:p>
    <w:p w14:paraId="1058863B" w14:textId="77777777" w:rsidR="009D5895" w:rsidRDefault="009D5895">
      <w:r>
        <w:rPr>
          <w:rFonts w:cs="Times"/>
        </w:rPr>
        <w:t xml:space="preserve">        </w:t>
      </w:r>
      <w:r>
        <w:t>"es-define-property": "^1.0.0"</w:t>
      </w:r>
    </w:p>
    <w:p w14:paraId="2F22486C" w14:textId="77777777" w:rsidR="009D5895" w:rsidRDefault="009D5895">
      <w:r>
        <w:rPr>
          <w:rFonts w:cs="Times"/>
        </w:rPr>
        <w:t xml:space="preserve">      </w:t>
      </w:r>
      <w:r>
        <w:t>},</w:t>
      </w:r>
    </w:p>
    <w:p w14:paraId="5141198C" w14:textId="77777777" w:rsidR="009D5895" w:rsidRDefault="009D5895">
      <w:r>
        <w:rPr>
          <w:rFonts w:cs="Times"/>
        </w:rPr>
        <w:t xml:space="preserve">      </w:t>
      </w:r>
      <w:r>
        <w:t>"funding": {</w:t>
      </w:r>
    </w:p>
    <w:p w14:paraId="497DE02F" w14:textId="77777777" w:rsidR="009D5895" w:rsidRDefault="009D5895">
      <w:r>
        <w:rPr>
          <w:rFonts w:cs="Times"/>
        </w:rPr>
        <w:t xml:space="preserve">        </w:t>
      </w:r>
      <w:r>
        <w:t>"url": "https://github.com/sponsors/ljharb"</w:t>
      </w:r>
    </w:p>
    <w:p w14:paraId="7D0E3A1F" w14:textId="77777777" w:rsidR="009D5895" w:rsidRDefault="009D5895">
      <w:r>
        <w:rPr>
          <w:rFonts w:cs="Times"/>
        </w:rPr>
        <w:t xml:space="preserve">      </w:t>
      </w:r>
      <w:r>
        <w:t>}</w:t>
      </w:r>
    </w:p>
    <w:p w14:paraId="25D8A94E" w14:textId="77777777" w:rsidR="009D5895" w:rsidRDefault="009D5895">
      <w:r>
        <w:rPr>
          <w:rFonts w:cs="Times"/>
        </w:rPr>
        <w:t xml:space="preserve">    </w:t>
      </w:r>
      <w:r>
        <w:t>},</w:t>
      </w:r>
    </w:p>
    <w:p w14:paraId="03E3DA80" w14:textId="77777777" w:rsidR="009D5895" w:rsidRDefault="009D5895">
      <w:r>
        <w:rPr>
          <w:rFonts w:cs="Times"/>
        </w:rPr>
        <w:t xml:space="preserve">    </w:t>
      </w:r>
      <w:r>
        <w:t>"node_modules/has-proto": {</w:t>
      </w:r>
    </w:p>
    <w:p w14:paraId="574206B6" w14:textId="77777777" w:rsidR="009D5895" w:rsidRDefault="009D5895">
      <w:r>
        <w:rPr>
          <w:rFonts w:cs="Times"/>
        </w:rPr>
        <w:t xml:space="preserve">      </w:t>
      </w:r>
      <w:r>
        <w:t>"version": "1.0.3",</w:t>
      </w:r>
    </w:p>
    <w:p w14:paraId="1B086663" w14:textId="77777777" w:rsidR="009D5895" w:rsidRDefault="009D5895">
      <w:r>
        <w:rPr>
          <w:rFonts w:cs="Times"/>
        </w:rPr>
        <w:t xml:space="preserve">      </w:t>
      </w:r>
      <w:r>
        <w:t>"resolved": "https://registry.npmjs.org/has-proto/-/has-proto-1.0.3.tgz",</w:t>
      </w:r>
    </w:p>
    <w:p w14:paraId="2C4C9784" w14:textId="77777777" w:rsidR="009D5895" w:rsidRDefault="009D5895">
      <w:r>
        <w:rPr>
          <w:rFonts w:cs="Times"/>
        </w:rPr>
        <w:t xml:space="preserve">      </w:t>
      </w:r>
      <w:r>
        <w:t>"integrity": "sha512-SJ1amZAJUiZS+PhsVLf5tGydlaVB8EdFpaSO4gmiUKUOxk8qzn5AIy4ZeJUmh22znIdk/uMAUT2pl3FxzVUH+Q==",</w:t>
      </w:r>
    </w:p>
    <w:p w14:paraId="115D7B99" w14:textId="77777777" w:rsidR="009D5895" w:rsidRDefault="009D5895">
      <w:r>
        <w:rPr>
          <w:rFonts w:cs="Times"/>
        </w:rPr>
        <w:t xml:space="preserve">      </w:t>
      </w:r>
      <w:r>
        <w:t>"engines": {</w:t>
      </w:r>
    </w:p>
    <w:p w14:paraId="4A5B4B7D" w14:textId="77777777" w:rsidR="009D5895" w:rsidRDefault="009D5895">
      <w:r>
        <w:rPr>
          <w:rFonts w:cs="Times"/>
        </w:rPr>
        <w:t xml:space="preserve">        </w:t>
      </w:r>
      <w:r>
        <w:t>"node": "&gt;= 0.4"</w:t>
      </w:r>
    </w:p>
    <w:p w14:paraId="2B6BC903" w14:textId="77777777" w:rsidR="009D5895" w:rsidRDefault="009D5895">
      <w:r>
        <w:rPr>
          <w:rFonts w:cs="Times"/>
        </w:rPr>
        <w:t xml:space="preserve">      </w:t>
      </w:r>
      <w:r>
        <w:t>},</w:t>
      </w:r>
    </w:p>
    <w:p w14:paraId="610B4052" w14:textId="77777777" w:rsidR="009D5895" w:rsidRDefault="009D5895">
      <w:r>
        <w:rPr>
          <w:rFonts w:cs="Times"/>
        </w:rPr>
        <w:t xml:space="preserve">      </w:t>
      </w:r>
      <w:r>
        <w:t>"funding": {</w:t>
      </w:r>
    </w:p>
    <w:p w14:paraId="07AF6787" w14:textId="77777777" w:rsidR="009D5895" w:rsidRDefault="009D5895">
      <w:r>
        <w:rPr>
          <w:rFonts w:cs="Times"/>
        </w:rPr>
        <w:t xml:space="preserve">        </w:t>
      </w:r>
      <w:r>
        <w:t>"url": "https://github.com/sponsors/ljharb"</w:t>
      </w:r>
    </w:p>
    <w:p w14:paraId="6F23626F" w14:textId="77777777" w:rsidR="009D5895" w:rsidRDefault="009D5895">
      <w:r>
        <w:rPr>
          <w:rFonts w:cs="Times"/>
        </w:rPr>
        <w:t xml:space="preserve">      </w:t>
      </w:r>
      <w:r>
        <w:t>}</w:t>
      </w:r>
    </w:p>
    <w:p w14:paraId="3B842599" w14:textId="77777777" w:rsidR="009D5895" w:rsidRDefault="009D5895">
      <w:r>
        <w:rPr>
          <w:rFonts w:cs="Times"/>
        </w:rPr>
        <w:t xml:space="preserve">    </w:t>
      </w:r>
      <w:r>
        <w:t>},</w:t>
      </w:r>
    </w:p>
    <w:p w14:paraId="57A3405D" w14:textId="77777777" w:rsidR="009D5895" w:rsidRDefault="009D5895">
      <w:r>
        <w:rPr>
          <w:rFonts w:cs="Times"/>
        </w:rPr>
        <w:t xml:space="preserve">    </w:t>
      </w:r>
      <w:r>
        <w:t>"node_modules/has-symbols": {</w:t>
      </w:r>
    </w:p>
    <w:p w14:paraId="2CE90B33" w14:textId="77777777" w:rsidR="009D5895" w:rsidRDefault="009D5895">
      <w:r>
        <w:rPr>
          <w:rFonts w:cs="Times"/>
        </w:rPr>
        <w:t xml:space="preserve">      </w:t>
      </w:r>
      <w:r>
        <w:t>"version": "1.0.3",</w:t>
      </w:r>
    </w:p>
    <w:p w14:paraId="035F6E16" w14:textId="77777777" w:rsidR="009D5895" w:rsidRDefault="009D5895">
      <w:r>
        <w:rPr>
          <w:rFonts w:cs="Times"/>
        </w:rPr>
        <w:t xml:space="preserve">      </w:t>
      </w:r>
      <w:r>
        <w:t>"resolved": "https://registry.npmjs.org/has-symbols/-/has-symbols-1.0.3.tgz",</w:t>
      </w:r>
    </w:p>
    <w:p w14:paraId="7F0EEB33" w14:textId="77777777" w:rsidR="009D5895" w:rsidRDefault="009D5895">
      <w:r>
        <w:rPr>
          <w:rFonts w:cs="Times"/>
        </w:rPr>
        <w:t xml:space="preserve">      </w:t>
      </w:r>
      <w:r>
        <w:t>"integrity": "sha512-l3LCuF6MgDNwTDKkdYGEihYjt5pRPbEg46rtlmnSPlUbgmB8LOIrKJbYYFBSbnPaJexMKtiPO8hmeRjRz2Td+A==",</w:t>
      </w:r>
    </w:p>
    <w:p w14:paraId="7A61FFFB" w14:textId="77777777" w:rsidR="009D5895" w:rsidRDefault="009D5895">
      <w:r>
        <w:rPr>
          <w:rFonts w:cs="Times"/>
        </w:rPr>
        <w:t xml:space="preserve">      </w:t>
      </w:r>
      <w:r>
        <w:t>"engines": {</w:t>
      </w:r>
    </w:p>
    <w:p w14:paraId="1CA63526" w14:textId="77777777" w:rsidR="009D5895" w:rsidRDefault="009D5895">
      <w:r>
        <w:rPr>
          <w:rFonts w:cs="Times"/>
        </w:rPr>
        <w:t xml:space="preserve">        </w:t>
      </w:r>
      <w:r>
        <w:t>"node": "&gt;= 0.4"</w:t>
      </w:r>
    </w:p>
    <w:p w14:paraId="2F51BB1D" w14:textId="77777777" w:rsidR="009D5895" w:rsidRDefault="009D5895">
      <w:r>
        <w:rPr>
          <w:rFonts w:cs="Times"/>
        </w:rPr>
        <w:t xml:space="preserve">      </w:t>
      </w:r>
      <w:r>
        <w:t>},</w:t>
      </w:r>
    </w:p>
    <w:p w14:paraId="6D8405DF" w14:textId="77777777" w:rsidR="009D5895" w:rsidRDefault="009D5895">
      <w:r>
        <w:rPr>
          <w:rFonts w:cs="Times"/>
        </w:rPr>
        <w:t xml:space="preserve">      </w:t>
      </w:r>
      <w:r>
        <w:t>"funding": {</w:t>
      </w:r>
    </w:p>
    <w:p w14:paraId="7CE24102" w14:textId="77777777" w:rsidR="009D5895" w:rsidRDefault="009D5895">
      <w:r>
        <w:rPr>
          <w:rFonts w:cs="Times"/>
        </w:rPr>
        <w:t xml:space="preserve">        </w:t>
      </w:r>
      <w:r>
        <w:t>"url": "https://github.com/sponsors/ljharb"</w:t>
      </w:r>
    </w:p>
    <w:p w14:paraId="0EE4D374" w14:textId="77777777" w:rsidR="009D5895" w:rsidRDefault="009D5895">
      <w:r>
        <w:rPr>
          <w:rFonts w:cs="Times"/>
        </w:rPr>
        <w:t xml:space="preserve">      </w:t>
      </w:r>
      <w:r>
        <w:t>}</w:t>
      </w:r>
    </w:p>
    <w:p w14:paraId="7B90C801" w14:textId="77777777" w:rsidR="009D5895" w:rsidRDefault="009D5895">
      <w:r>
        <w:rPr>
          <w:rFonts w:cs="Times"/>
        </w:rPr>
        <w:t xml:space="preserve">    </w:t>
      </w:r>
      <w:r>
        <w:t>},</w:t>
      </w:r>
    </w:p>
    <w:p w14:paraId="7C55B769" w14:textId="77777777" w:rsidR="009D5895" w:rsidRDefault="009D5895">
      <w:r>
        <w:rPr>
          <w:rFonts w:cs="Times"/>
        </w:rPr>
        <w:t xml:space="preserve">    </w:t>
      </w:r>
      <w:r>
        <w:t>"node_modules/hasown": {</w:t>
      </w:r>
    </w:p>
    <w:p w14:paraId="7F6A2A75" w14:textId="77777777" w:rsidR="009D5895" w:rsidRDefault="009D5895">
      <w:r>
        <w:rPr>
          <w:rFonts w:cs="Times"/>
        </w:rPr>
        <w:t xml:space="preserve">      </w:t>
      </w:r>
      <w:r>
        <w:t>"version": "2.0.2",</w:t>
      </w:r>
    </w:p>
    <w:p w14:paraId="26EBB953" w14:textId="77777777" w:rsidR="009D5895" w:rsidRDefault="009D5895">
      <w:r>
        <w:rPr>
          <w:rFonts w:cs="Times"/>
        </w:rPr>
        <w:t xml:space="preserve">      </w:t>
      </w:r>
      <w:r>
        <w:t>"resolved": "https://registry.npmjs.org/hasown/-/hasown-2.0.2.tgz",</w:t>
      </w:r>
    </w:p>
    <w:p w14:paraId="3C317181" w14:textId="77777777" w:rsidR="009D5895" w:rsidRDefault="009D5895">
      <w:r>
        <w:rPr>
          <w:rFonts w:cs="Times"/>
        </w:rPr>
        <w:t xml:space="preserve">      </w:t>
      </w:r>
      <w:r>
        <w:t>"integrity": "sha512-0hJU9SCPvmMzIBdZFqNPXWa6dqh7WdH0cII9y+CyS8rG3nL48Bclra9HmKhVVUHyPWNH5Y7xDwAB7bfgSjkUMQ==",</w:t>
      </w:r>
    </w:p>
    <w:p w14:paraId="4FDC3F39" w14:textId="77777777" w:rsidR="009D5895" w:rsidRDefault="009D5895">
      <w:r>
        <w:rPr>
          <w:rFonts w:cs="Times"/>
        </w:rPr>
        <w:t xml:space="preserve">      </w:t>
      </w:r>
      <w:r>
        <w:t>"dependencies": {</w:t>
      </w:r>
    </w:p>
    <w:p w14:paraId="4F7253FC" w14:textId="77777777" w:rsidR="009D5895" w:rsidRDefault="009D5895">
      <w:r>
        <w:rPr>
          <w:rFonts w:cs="Times"/>
        </w:rPr>
        <w:t xml:space="preserve">        </w:t>
      </w:r>
      <w:r>
        <w:t>"function-bind": "^1.1.2"</w:t>
      </w:r>
    </w:p>
    <w:p w14:paraId="700CC20F" w14:textId="77777777" w:rsidR="009D5895" w:rsidRDefault="009D5895">
      <w:r>
        <w:rPr>
          <w:rFonts w:cs="Times"/>
        </w:rPr>
        <w:t xml:space="preserve">      </w:t>
      </w:r>
      <w:r>
        <w:t>},</w:t>
      </w:r>
    </w:p>
    <w:p w14:paraId="347DBFA6" w14:textId="77777777" w:rsidR="009D5895" w:rsidRDefault="009D5895">
      <w:r>
        <w:rPr>
          <w:rFonts w:cs="Times"/>
        </w:rPr>
        <w:t xml:space="preserve">      </w:t>
      </w:r>
      <w:r>
        <w:t>"engines": {</w:t>
      </w:r>
    </w:p>
    <w:p w14:paraId="572E0311" w14:textId="77777777" w:rsidR="009D5895" w:rsidRDefault="009D5895">
      <w:r>
        <w:rPr>
          <w:rFonts w:cs="Times"/>
        </w:rPr>
        <w:t xml:space="preserve">        </w:t>
      </w:r>
      <w:r>
        <w:t>"node": "&gt;= 0.4"</w:t>
      </w:r>
    </w:p>
    <w:p w14:paraId="1B38931F" w14:textId="77777777" w:rsidR="009D5895" w:rsidRDefault="009D5895">
      <w:r>
        <w:rPr>
          <w:rFonts w:cs="Times"/>
        </w:rPr>
        <w:t xml:space="preserve">      </w:t>
      </w:r>
      <w:r>
        <w:t>}</w:t>
      </w:r>
    </w:p>
    <w:p w14:paraId="6470CDF9" w14:textId="77777777" w:rsidR="009D5895" w:rsidRDefault="009D5895">
      <w:r>
        <w:rPr>
          <w:rFonts w:cs="Times"/>
        </w:rPr>
        <w:t xml:space="preserve">    </w:t>
      </w:r>
      <w:r>
        <w:t>},</w:t>
      </w:r>
    </w:p>
    <w:p w14:paraId="569AAEC2" w14:textId="77777777" w:rsidR="009D5895" w:rsidRDefault="009D5895">
      <w:r>
        <w:rPr>
          <w:rFonts w:cs="Times"/>
        </w:rPr>
        <w:t xml:space="preserve">    </w:t>
      </w:r>
      <w:r>
        <w:t>"node_modules/http-errors": {</w:t>
      </w:r>
    </w:p>
    <w:p w14:paraId="072F3880" w14:textId="77777777" w:rsidR="009D5895" w:rsidRDefault="009D5895">
      <w:r>
        <w:rPr>
          <w:rFonts w:cs="Times"/>
        </w:rPr>
        <w:t xml:space="preserve">      </w:t>
      </w:r>
      <w:r>
        <w:t>"version": "2.0.0",</w:t>
      </w:r>
    </w:p>
    <w:p w14:paraId="399728D1" w14:textId="77777777" w:rsidR="009D5895" w:rsidRDefault="009D5895">
      <w:r>
        <w:rPr>
          <w:rFonts w:cs="Times"/>
        </w:rPr>
        <w:t xml:space="preserve">      </w:t>
      </w:r>
      <w:r>
        <w:t>"resolved": "https://registry.npmjs.org/http-errors/-/http-errors-2.0.0.tgz",</w:t>
      </w:r>
    </w:p>
    <w:p w14:paraId="7705BB1B" w14:textId="77777777" w:rsidR="009D5895" w:rsidRDefault="009D5895">
      <w:r>
        <w:rPr>
          <w:rFonts w:cs="Times"/>
        </w:rPr>
        <w:t xml:space="preserve">      </w:t>
      </w:r>
      <w:r>
        <w:t>"integrity": "sha512-FtwrG/euBzaEjYeRqOgly7G0qviiXoJWnvEH2Z1plBdXgbyjv34pHTSb9zoeHMyDy33+DWy5Wt9Wo+TURtOYSQ==",</w:t>
      </w:r>
    </w:p>
    <w:p w14:paraId="31E7EB34" w14:textId="77777777" w:rsidR="009D5895" w:rsidRDefault="009D5895">
      <w:r>
        <w:rPr>
          <w:rFonts w:cs="Times"/>
        </w:rPr>
        <w:t xml:space="preserve">      </w:t>
      </w:r>
      <w:r>
        <w:t>"dependencies": {</w:t>
      </w:r>
    </w:p>
    <w:p w14:paraId="2936EF0D" w14:textId="77777777" w:rsidR="009D5895" w:rsidRDefault="009D5895">
      <w:r>
        <w:rPr>
          <w:rFonts w:cs="Times"/>
        </w:rPr>
        <w:t xml:space="preserve">        </w:t>
      </w:r>
      <w:r>
        <w:t>"depd": "2.0.0",</w:t>
      </w:r>
    </w:p>
    <w:p w14:paraId="3B7D924D" w14:textId="77777777" w:rsidR="009D5895" w:rsidRDefault="009D5895">
      <w:r>
        <w:rPr>
          <w:rFonts w:cs="Times"/>
        </w:rPr>
        <w:t xml:space="preserve">        </w:t>
      </w:r>
      <w:r>
        <w:t>"inherits": "2.0.4",</w:t>
      </w:r>
    </w:p>
    <w:p w14:paraId="5B625FE0" w14:textId="77777777" w:rsidR="009D5895" w:rsidRDefault="009D5895">
      <w:r>
        <w:rPr>
          <w:rFonts w:cs="Times"/>
        </w:rPr>
        <w:t xml:space="preserve">        </w:t>
      </w:r>
      <w:r>
        <w:t>"setprototypeof": "1.2.0",</w:t>
      </w:r>
    </w:p>
    <w:p w14:paraId="6804EE49" w14:textId="77777777" w:rsidR="009D5895" w:rsidRDefault="009D5895">
      <w:r>
        <w:rPr>
          <w:rFonts w:cs="Times"/>
        </w:rPr>
        <w:t xml:space="preserve">        </w:t>
      </w:r>
      <w:r>
        <w:t>"statuses": "2.0.1",</w:t>
      </w:r>
    </w:p>
    <w:p w14:paraId="20366586" w14:textId="77777777" w:rsidR="009D5895" w:rsidRDefault="009D5895">
      <w:r>
        <w:rPr>
          <w:rFonts w:cs="Times"/>
        </w:rPr>
        <w:t xml:space="preserve">        </w:t>
      </w:r>
      <w:r>
        <w:t>"toidentifier": "1.0.1"</w:t>
      </w:r>
    </w:p>
    <w:p w14:paraId="61E19AF2" w14:textId="77777777" w:rsidR="009D5895" w:rsidRDefault="009D5895">
      <w:r>
        <w:rPr>
          <w:rFonts w:cs="Times"/>
        </w:rPr>
        <w:t xml:space="preserve">      </w:t>
      </w:r>
      <w:r>
        <w:t>},</w:t>
      </w:r>
    </w:p>
    <w:p w14:paraId="27022AE1" w14:textId="77777777" w:rsidR="009D5895" w:rsidRDefault="009D5895">
      <w:r>
        <w:rPr>
          <w:rFonts w:cs="Times"/>
        </w:rPr>
        <w:t xml:space="preserve">      </w:t>
      </w:r>
      <w:r>
        <w:t>"engines": {</w:t>
      </w:r>
    </w:p>
    <w:p w14:paraId="1933C1F9" w14:textId="77777777" w:rsidR="009D5895" w:rsidRDefault="009D5895">
      <w:r>
        <w:rPr>
          <w:rFonts w:cs="Times"/>
        </w:rPr>
        <w:t xml:space="preserve">        </w:t>
      </w:r>
      <w:r>
        <w:t>"node": "&gt;= 0.8"</w:t>
      </w:r>
    </w:p>
    <w:p w14:paraId="71A524D4" w14:textId="77777777" w:rsidR="009D5895" w:rsidRDefault="009D5895">
      <w:r>
        <w:rPr>
          <w:rFonts w:cs="Times"/>
        </w:rPr>
        <w:t xml:space="preserve">      </w:t>
      </w:r>
      <w:r>
        <w:t>}</w:t>
      </w:r>
    </w:p>
    <w:p w14:paraId="6782BBC5" w14:textId="77777777" w:rsidR="009D5895" w:rsidRDefault="009D5895">
      <w:r>
        <w:rPr>
          <w:rFonts w:cs="Times"/>
        </w:rPr>
        <w:t xml:space="preserve">    </w:t>
      </w:r>
      <w:r>
        <w:t>},</w:t>
      </w:r>
    </w:p>
    <w:p w14:paraId="1D6A5DFE" w14:textId="77777777" w:rsidR="009D5895" w:rsidRDefault="009D5895">
      <w:r>
        <w:rPr>
          <w:rFonts w:cs="Times"/>
        </w:rPr>
        <w:t xml:space="preserve">    </w:t>
      </w:r>
      <w:r>
        <w:t>"node_modules/iconv-lite": {</w:t>
      </w:r>
    </w:p>
    <w:p w14:paraId="14A4A28E" w14:textId="77777777" w:rsidR="009D5895" w:rsidRDefault="009D5895">
      <w:r>
        <w:rPr>
          <w:rFonts w:cs="Times"/>
        </w:rPr>
        <w:t xml:space="preserve">      </w:t>
      </w:r>
      <w:r>
        <w:t>"version": "0.4.24",</w:t>
      </w:r>
    </w:p>
    <w:p w14:paraId="0AFCEDCB" w14:textId="77777777" w:rsidR="009D5895" w:rsidRDefault="009D5895">
      <w:r>
        <w:rPr>
          <w:rFonts w:cs="Times"/>
        </w:rPr>
        <w:t xml:space="preserve">      </w:t>
      </w:r>
      <w:r>
        <w:t>"resolved": "https://registry.npmjs.org/iconv-lite/-/iconv-lite-0.4.24.tgz",</w:t>
      </w:r>
    </w:p>
    <w:p w14:paraId="243B2DCF" w14:textId="77777777" w:rsidR="009D5895" w:rsidRDefault="009D5895">
      <w:r>
        <w:rPr>
          <w:rFonts w:cs="Times"/>
        </w:rPr>
        <w:t xml:space="preserve">      </w:t>
      </w:r>
      <w:r>
        <w:t>"integrity": "sha512-v3MXnZAcvnywkTUEZomIActle7RXXeedOR31wwl7VlyoXO4Qi9arvSenNQWne1TcRwhCL1HwLI21bEqdpj8/rA==",</w:t>
      </w:r>
    </w:p>
    <w:p w14:paraId="0D59265C" w14:textId="77777777" w:rsidR="009D5895" w:rsidRDefault="009D5895">
      <w:r>
        <w:rPr>
          <w:rFonts w:cs="Times"/>
        </w:rPr>
        <w:t xml:space="preserve">      </w:t>
      </w:r>
      <w:r>
        <w:t>"dependencies": {</w:t>
      </w:r>
    </w:p>
    <w:p w14:paraId="302147D4" w14:textId="77777777" w:rsidR="009D5895" w:rsidRDefault="009D5895">
      <w:r>
        <w:rPr>
          <w:rFonts w:cs="Times"/>
        </w:rPr>
        <w:t xml:space="preserve">        </w:t>
      </w:r>
      <w:r>
        <w:t>"safer-buffer": "&gt;= 2.1.2 &lt; 3"</w:t>
      </w:r>
    </w:p>
    <w:p w14:paraId="07CD5088" w14:textId="77777777" w:rsidR="009D5895" w:rsidRDefault="009D5895">
      <w:r>
        <w:rPr>
          <w:rFonts w:cs="Times"/>
        </w:rPr>
        <w:t xml:space="preserve">      </w:t>
      </w:r>
      <w:r>
        <w:t>},</w:t>
      </w:r>
    </w:p>
    <w:p w14:paraId="6A9733F1" w14:textId="77777777" w:rsidR="009D5895" w:rsidRDefault="009D5895">
      <w:r>
        <w:rPr>
          <w:rFonts w:cs="Times"/>
        </w:rPr>
        <w:t xml:space="preserve">      </w:t>
      </w:r>
      <w:r>
        <w:t>"engines": {</w:t>
      </w:r>
    </w:p>
    <w:p w14:paraId="45B089C7" w14:textId="77777777" w:rsidR="009D5895" w:rsidRDefault="009D5895">
      <w:r>
        <w:rPr>
          <w:rFonts w:cs="Times"/>
        </w:rPr>
        <w:t xml:space="preserve">        </w:t>
      </w:r>
      <w:r>
        <w:t>"node": "&gt;=0.10.0"</w:t>
      </w:r>
    </w:p>
    <w:p w14:paraId="20A28058" w14:textId="77777777" w:rsidR="009D5895" w:rsidRDefault="009D5895">
      <w:r>
        <w:rPr>
          <w:rFonts w:cs="Times"/>
        </w:rPr>
        <w:t xml:space="preserve">      </w:t>
      </w:r>
      <w:r>
        <w:t>}</w:t>
      </w:r>
    </w:p>
    <w:p w14:paraId="15227CC6" w14:textId="77777777" w:rsidR="009D5895" w:rsidRDefault="009D5895">
      <w:r>
        <w:rPr>
          <w:rFonts w:cs="Times"/>
        </w:rPr>
        <w:t xml:space="preserve">    </w:t>
      </w:r>
      <w:r>
        <w:t>},</w:t>
      </w:r>
    </w:p>
    <w:p w14:paraId="6719725F" w14:textId="77777777" w:rsidR="009D5895" w:rsidRDefault="009D5895">
      <w:r>
        <w:rPr>
          <w:rFonts w:cs="Times"/>
        </w:rPr>
        <w:t xml:space="preserve">    </w:t>
      </w:r>
      <w:r>
        <w:t>"node_modules/inherits": {</w:t>
      </w:r>
    </w:p>
    <w:p w14:paraId="56459A6D" w14:textId="77777777" w:rsidR="009D5895" w:rsidRDefault="009D5895">
      <w:r>
        <w:rPr>
          <w:rFonts w:cs="Times"/>
        </w:rPr>
        <w:t xml:space="preserve">      </w:t>
      </w:r>
      <w:r>
        <w:t>"version": "2.0.4",</w:t>
      </w:r>
    </w:p>
    <w:p w14:paraId="4742215D" w14:textId="77777777" w:rsidR="009D5895" w:rsidRDefault="009D5895">
      <w:r>
        <w:rPr>
          <w:rFonts w:cs="Times"/>
        </w:rPr>
        <w:t xml:space="preserve">      </w:t>
      </w:r>
      <w:r>
        <w:t>"resolved": "https://registry.npmjs.org/inherits/-/inherits-2.0.4.tgz",</w:t>
      </w:r>
    </w:p>
    <w:p w14:paraId="4F06B77D" w14:textId="77777777" w:rsidR="009D5895" w:rsidRDefault="009D5895">
      <w:r>
        <w:rPr>
          <w:rFonts w:cs="Times"/>
        </w:rPr>
        <w:t xml:space="preserve">      </w:t>
      </w:r>
      <w:r>
        <w:t>"integrity": "sha512-k/vGaX4/Yla3WzyMCvTQOXYeIHvqOKtnqBduzTHpzpQZzAskKMhZ2K+EnBiSM9zGSoIFeMpXKxa4dYeZIQqewQ=="</w:t>
      </w:r>
    </w:p>
    <w:p w14:paraId="4FBA13EC" w14:textId="77777777" w:rsidR="009D5895" w:rsidRDefault="009D5895">
      <w:r>
        <w:rPr>
          <w:rFonts w:cs="Times"/>
        </w:rPr>
        <w:t xml:space="preserve">    </w:t>
      </w:r>
      <w:r>
        <w:t>},</w:t>
      </w:r>
    </w:p>
    <w:p w14:paraId="309B1296" w14:textId="77777777" w:rsidR="009D5895" w:rsidRDefault="009D5895">
      <w:r>
        <w:rPr>
          <w:rFonts w:cs="Times"/>
        </w:rPr>
        <w:t xml:space="preserve">    </w:t>
      </w:r>
      <w:r>
        <w:t>"node_modules/ipaddr.js": {</w:t>
      </w:r>
    </w:p>
    <w:p w14:paraId="4824D3C4" w14:textId="77777777" w:rsidR="009D5895" w:rsidRDefault="009D5895">
      <w:r>
        <w:rPr>
          <w:rFonts w:cs="Times"/>
        </w:rPr>
        <w:t xml:space="preserve">      </w:t>
      </w:r>
      <w:r>
        <w:t>"version": "1.9.1",</w:t>
      </w:r>
    </w:p>
    <w:p w14:paraId="47DCE6C9" w14:textId="77777777" w:rsidR="009D5895" w:rsidRDefault="009D5895">
      <w:r>
        <w:rPr>
          <w:rFonts w:cs="Times"/>
        </w:rPr>
        <w:t xml:space="preserve">      </w:t>
      </w:r>
      <w:r>
        <w:t>"resolved": "https://registry.npmjs.org/ipaddr.js/-/ipaddr.js-1.9.1.tgz",</w:t>
      </w:r>
    </w:p>
    <w:p w14:paraId="008E8C08" w14:textId="77777777" w:rsidR="009D5895" w:rsidRDefault="009D5895">
      <w:r>
        <w:rPr>
          <w:rFonts w:cs="Times"/>
        </w:rPr>
        <w:t xml:space="preserve">      </w:t>
      </w:r>
      <w:r>
        <w:t>"integrity": "sha512-0KI/607xoxSToH7GjN1FfSbLoU0+btTicjsQSWQlh/hZykN8KpmMf7uYwPW3R+akZ6R/w18ZlXSHBYXiYUPO3g==",</w:t>
      </w:r>
    </w:p>
    <w:p w14:paraId="779ECEAB" w14:textId="77777777" w:rsidR="009D5895" w:rsidRDefault="009D5895">
      <w:r>
        <w:rPr>
          <w:rFonts w:cs="Times"/>
        </w:rPr>
        <w:t xml:space="preserve">      </w:t>
      </w:r>
      <w:r>
        <w:t>"engines": {</w:t>
      </w:r>
    </w:p>
    <w:p w14:paraId="226B6611" w14:textId="77777777" w:rsidR="009D5895" w:rsidRDefault="009D5895">
      <w:r>
        <w:rPr>
          <w:rFonts w:cs="Times"/>
        </w:rPr>
        <w:t xml:space="preserve">        </w:t>
      </w:r>
      <w:r>
        <w:t>"node": "&gt;= 0.10"</w:t>
      </w:r>
    </w:p>
    <w:p w14:paraId="0D37676E" w14:textId="77777777" w:rsidR="009D5895" w:rsidRDefault="009D5895">
      <w:r>
        <w:rPr>
          <w:rFonts w:cs="Times"/>
        </w:rPr>
        <w:t xml:space="preserve">      </w:t>
      </w:r>
      <w:r>
        <w:t>}</w:t>
      </w:r>
    </w:p>
    <w:p w14:paraId="2187A4DB" w14:textId="77777777" w:rsidR="009D5895" w:rsidRDefault="009D5895">
      <w:r>
        <w:rPr>
          <w:rFonts w:cs="Times"/>
        </w:rPr>
        <w:t xml:space="preserve">    </w:t>
      </w:r>
      <w:r>
        <w:t>},</w:t>
      </w:r>
    </w:p>
    <w:p w14:paraId="6BCC1A61" w14:textId="77777777" w:rsidR="009D5895" w:rsidRDefault="009D5895">
      <w:r>
        <w:rPr>
          <w:rFonts w:cs="Times"/>
        </w:rPr>
        <w:t xml:space="preserve">    </w:t>
      </w:r>
      <w:r>
        <w:t>"node_modules/media-typer": {</w:t>
      </w:r>
    </w:p>
    <w:p w14:paraId="101CFD9E" w14:textId="77777777" w:rsidR="009D5895" w:rsidRDefault="009D5895">
      <w:r>
        <w:rPr>
          <w:rFonts w:cs="Times"/>
        </w:rPr>
        <w:t xml:space="preserve">      </w:t>
      </w:r>
      <w:r>
        <w:t>"version": "0.3.0",</w:t>
      </w:r>
    </w:p>
    <w:p w14:paraId="433A4BF9" w14:textId="77777777" w:rsidR="009D5895" w:rsidRDefault="009D5895">
      <w:r>
        <w:rPr>
          <w:rFonts w:cs="Times"/>
        </w:rPr>
        <w:t xml:space="preserve">      </w:t>
      </w:r>
      <w:r>
        <w:t>"resolved": "https://registry.npmjs.org/media-typer/-/media-typer-0.3.0.tgz",</w:t>
      </w:r>
    </w:p>
    <w:p w14:paraId="2E81646D" w14:textId="77777777" w:rsidR="009D5895" w:rsidRDefault="009D5895">
      <w:r>
        <w:rPr>
          <w:rFonts w:cs="Times"/>
        </w:rPr>
        <w:t xml:space="preserve">      </w:t>
      </w:r>
      <w:r>
        <w:t>"integrity": "sha512-dq+qelQ9akHpcOl/gUVRTxVIOkAJ1wR3QAvb4RsVjS8oVoFjDGTc679wJYmUmknUF5HwMLOgb5O+a3KxfWapPQ==",</w:t>
      </w:r>
    </w:p>
    <w:p w14:paraId="34F682B0" w14:textId="77777777" w:rsidR="009D5895" w:rsidRDefault="009D5895">
      <w:r>
        <w:rPr>
          <w:rFonts w:cs="Times"/>
        </w:rPr>
        <w:t xml:space="preserve">      </w:t>
      </w:r>
      <w:r>
        <w:t>"engines": {</w:t>
      </w:r>
    </w:p>
    <w:p w14:paraId="700072A6" w14:textId="77777777" w:rsidR="009D5895" w:rsidRDefault="009D5895">
      <w:r>
        <w:rPr>
          <w:rFonts w:cs="Times"/>
        </w:rPr>
        <w:t xml:space="preserve">        </w:t>
      </w:r>
      <w:r>
        <w:t>"node": "&gt;= 0.6"</w:t>
      </w:r>
    </w:p>
    <w:p w14:paraId="5C3B4CE7" w14:textId="77777777" w:rsidR="009D5895" w:rsidRDefault="009D5895">
      <w:r>
        <w:rPr>
          <w:rFonts w:cs="Times"/>
        </w:rPr>
        <w:t xml:space="preserve">      </w:t>
      </w:r>
      <w:r>
        <w:t>}</w:t>
      </w:r>
    </w:p>
    <w:p w14:paraId="6A022AD5" w14:textId="77777777" w:rsidR="009D5895" w:rsidRDefault="009D5895">
      <w:r>
        <w:rPr>
          <w:rFonts w:cs="Times"/>
        </w:rPr>
        <w:t xml:space="preserve">    </w:t>
      </w:r>
      <w:r>
        <w:t>},</w:t>
      </w:r>
    </w:p>
    <w:p w14:paraId="70322350" w14:textId="77777777" w:rsidR="009D5895" w:rsidRDefault="009D5895">
      <w:r>
        <w:rPr>
          <w:rFonts w:cs="Times"/>
        </w:rPr>
        <w:t xml:space="preserve">    </w:t>
      </w:r>
      <w:r>
        <w:t>"node_modules/merge-descriptors": {</w:t>
      </w:r>
    </w:p>
    <w:p w14:paraId="4E81B085" w14:textId="77777777" w:rsidR="009D5895" w:rsidRDefault="009D5895">
      <w:r>
        <w:rPr>
          <w:rFonts w:cs="Times"/>
        </w:rPr>
        <w:t xml:space="preserve">      </w:t>
      </w:r>
      <w:r>
        <w:t>"version": "1.0.1",</w:t>
      </w:r>
    </w:p>
    <w:p w14:paraId="605DACEA" w14:textId="77777777" w:rsidR="009D5895" w:rsidRDefault="009D5895">
      <w:r>
        <w:rPr>
          <w:rFonts w:cs="Times"/>
        </w:rPr>
        <w:t xml:space="preserve">      </w:t>
      </w:r>
      <w:r>
        <w:t>"resolved": "https://registry.npmjs.org/merge-descriptors/-/merge-descriptors-1.0.1.tgz",</w:t>
      </w:r>
    </w:p>
    <w:p w14:paraId="04BF7B9B" w14:textId="77777777" w:rsidR="009D5895" w:rsidRDefault="009D5895">
      <w:r>
        <w:rPr>
          <w:rFonts w:cs="Times"/>
        </w:rPr>
        <w:t xml:space="preserve">      </w:t>
      </w:r>
      <w:r>
        <w:t>"integrity": "sha512-cCi6g3/Zr1iqQi6ySbseM1Xvooa98N0w31jzUYrXPX2xqObmFGHJ0tQ5u74H3mVh7wLouTseZyYIq39g8cNp1w=="</w:t>
      </w:r>
    </w:p>
    <w:p w14:paraId="40F5A0AE" w14:textId="77777777" w:rsidR="009D5895" w:rsidRDefault="009D5895">
      <w:r>
        <w:rPr>
          <w:rFonts w:cs="Times"/>
        </w:rPr>
        <w:t xml:space="preserve">    </w:t>
      </w:r>
      <w:r>
        <w:t>},</w:t>
      </w:r>
    </w:p>
    <w:p w14:paraId="2A2215F8" w14:textId="77777777" w:rsidR="009D5895" w:rsidRDefault="009D5895">
      <w:r>
        <w:rPr>
          <w:rFonts w:cs="Times"/>
        </w:rPr>
        <w:t xml:space="preserve">    </w:t>
      </w:r>
      <w:r>
        <w:t>"node_modules/methods": {</w:t>
      </w:r>
    </w:p>
    <w:p w14:paraId="78B18E00" w14:textId="77777777" w:rsidR="009D5895" w:rsidRDefault="009D5895">
      <w:r>
        <w:rPr>
          <w:rFonts w:cs="Times"/>
        </w:rPr>
        <w:t xml:space="preserve">      </w:t>
      </w:r>
      <w:r>
        <w:t>"version": "1.1.2",</w:t>
      </w:r>
    </w:p>
    <w:p w14:paraId="4EA19E12" w14:textId="77777777" w:rsidR="009D5895" w:rsidRDefault="009D5895">
      <w:r>
        <w:rPr>
          <w:rFonts w:cs="Times"/>
        </w:rPr>
        <w:t xml:space="preserve">      </w:t>
      </w:r>
      <w:r>
        <w:t>"resolved": "https://registry.npmjs.org/methods/-/methods-1.1.2.tgz",</w:t>
      </w:r>
    </w:p>
    <w:p w14:paraId="2939ECFC" w14:textId="77777777" w:rsidR="009D5895" w:rsidRDefault="009D5895">
      <w:r>
        <w:rPr>
          <w:rFonts w:cs="Times"/>
        </w:rPr>
        <w:t xml:space="preserve">      </w:t>
      </w:r>
      <w:r>
        <w:t>"integrity": "sha512-iclAHeNqNm68zFtnZ0e+1L2yUIdvzNoauKU4WBA3VvH/vPFieF7qfRlwUZU+DA9P9bPXIS90ulxoUoCH23sV2w==",</w:t>
      </w:r>
    </w:p>
    <w:p w14:paraId="2E454E39" w14:textId="77777777" w:rsidR="009D5895" w:rsidRDefault="009D5895">
      <w:r>
        <w:rPr>
          <w:rFonts w:cs="Times"/>
        </w:rPr>
        <w:t xml:space="preserve">      </w:t>
      </w:r>
      <w:r>
        <w:t>"engines": {</w:t>
      </w:r>
    </w:p>
    <w:p w14:paraId="33D6AFE8" w14:textId="77777777" w:rsidR="009D5895" w:rsidRDefault="009D5895">
      <w:r>
        <w:rPr>
          <w:rFonts w:cs="Times"/>
        </w:rPr>
        <w:t xml:space="preserve">        </w:t>
      </w:r>
      <w:r>
        <w:t>"node": "&gt;= 0.6"</w:t>
      </w:r>
    </w:p>
    <w:p w14:paraId="4E2730E5" w14:textId="77777777" w:rsidR="009D5895" w:rsidRDefault="009D5895">
      <w:r>
        <w:rPr>
          <w:rFonts w:cs="Times"/>
        </w:rPr>
        <w:t xml:space="preserve">      </w:t>
      </w:r>
      <w:r>
        <w:t>}</w:t>
      </w:r>
    </w:p>
    <w:p w14:paraId="508BA452" w14:textId="77777777" w:rsidR="009D5895" w:rsidRDefault="009D5895">
      <w:r>
        <w:rPr>
          <w:rFonts w:cs="Times"/>
        </w:rPr>
        <w:t xml:space="preserve">    </w:t>
      </w:r>
      <w:r>
        <w:t>},</w:t>
      </w:r>
    </w:p>
    <w:p w14:paraId="182BC38B" w14:textId="77777777" w:rsidR="009D5895" w:rsidRDefault="009D5895">
      <w:r>
        <w:rPr>
          <w:rFonts w:cs="Times"/>
        </w:rPr>
        <w:t xml:space="preserve">    </w:t>
      </w:r>
      <w:r>
        <w:t>"node_modules/mime": {</w:t>
      </w:r>
    </w:p>
    <w:p w14:paraId="61F97898" w14:textId="77777777" w:rsidR="009D5895" w:rsidRDefault="009D5895">
      <w:r>
        <w:rPr>
          <w:rFonts w:cs="Times"/>
        </w:rPr>
        <w:t xml:space="preserve">      </w:t>
      </w:r>
      <w:r>
        <w:t>"version": "1.6.0",</w:t>
      </w:r>
    </w:p>
    <w:p w14:paraId="3A945BE6" w14:textId="77777777" w:rsidR="009D5895" w:rsidRDefault="009D5895">
      <w:r>
        <w:rPr>
          <w:rFonts w:cs="Times"/>
        </w:rPr>
        <w:t xml:space="preserve">      </w:t>
      </w:r>
      <w:r>
        <w:t>"resolved": "https://registry.npmjs.org/mime/-/mime-1.6.0.tgz",</w:t>
      </w:r>
    </w:p>
    <w:p w14:paraId="689669FB" w14:textId="77777777" w:rsidR="009D5895" w:rsidRDefault="009D5895">
      <w:r>
        <w:rPr>
          <w:rFonts w:cs="Times"/>
        </w:rPr>
        <w:t xml:space="preserve">      </w:t>
      </w:r>
      <w:r>
        <w:t>"integrity": "sha512-x0Vn8spI+wuJ1O6S7gnbaQg8Pxh4NNHb7KSINmEWKiPE4RKOplvijn+NkmYmmRgP68mc70j2EbeTFRsrswaQeg==",</w:t>
      </w:r>
    </w:p>
    <w:p w14:paraId="6D6CC3CF" w14:textId="77777777" w:rsidR="009D5895" w:rsidRDefault="009D5895">
      <w:r>
        <w:rPr>
          <w:rFonts w:cs="Times"/>
        </w:rPr>
        <w:t xml:space="preserve">      </w:t>
      </w:r>
      <w:r>
        <w:t>"bin": {</w:t>
      </w:r>
    </w:p>
    <w:p w14:paraId="00A0BF2F" w14:textId="77777777" w:rsidR="009D5895" w:rsidRDefault="009D5895">
      <w:r>
        <w:rPr>
          <w:rFonts w:cs="Times"/>
        </w:rPr>
        <w:t xml:space="preserve">        </w:t>
      </w:r>
      <w:r>
        <w:t>"mime": "cli.js"</w:t>
      </w:r>
    </w:p>
    <w:p w14:paraId="31D31F9A" w14:textId="77777777" w:rsidR="009D5895" w:rsidRDefault="009D5895">
      <w:r>
        <w:rPr>
          <w:rFonts w:cs="Times"/>
        </w:rPr>
        <w:t xml:space="preserve">      </w:t>
      </w:r>
      <w:r>
        <w:t>},</w:t>
      </w:r>
    </w:p>
    <w:p w14:paraId="0B703343" w14:textId="77777777" w:rsidR="009D5895" w:rsidRDefault="009D5895">
      <w:r>
        <w:rPr>
          <w:rFonts w:cs="Times"/>
        </w:rPr>
        <w:t xml:space="preserve">      </w:t>
      </w:r>
      <w:r>
        <w:t>"engines": {</w:t>
      </w:r>
    </w:p>
    <w:p w14:paraId="6A6B47EC" w14:textId="77777777" w:rsidR="009D5895" w:rsidRDefault="009D5895">
      <w:r>
        <w:rPr>
          <w:rFonts w:cs="Times"/>
        </w:rPr>
        <w:t xml:space="preserve">        </w:t>
      </w:r>
      <w:r>
        <w:t>"node": "&gt;=4"</w:t>
      </w:r>
    </w:p>
    <w:p w14:paraId="30B3223B" w14:textId="77777777" w:rsidR="009D5895" w:rsidRDefault="009D5895">
      <w:r>
        <w:rPr>
          <w:rFonts w:cs="Times"/>
        </w:rPr>
        <w:t xml:space="preserve">      </w:t>
      </w:r>
      <w:r>
        <w:t>}</w:t>
      </w:r>
    </w:p>
    <w:p w14:paraId="63350C65" w14:textId="77777777" w:rsidR="009D5895" w:rsidRDefault="009D5895">
      <w:r>
        <w:rPr>
          <w:rFonts w:cs="Times"/>
        </w:rPr>
        <w:t xml:space="preserve">    </w:t>
      </w:r>
      <w:r>
        <w:t>},</w:t>
      </w:r>
    </w:p>
    <w:p w14:paraId="05296C2A" w14:textId="77777777" w:rsidR="009D5895" w:rsidRDefault="009D5895">
      <w:r>
        <w:rPr>
          <w:rFonts w:cs="Times"/>
        </w:rPr>
        <w:t xml:space="preserve">    </w:t>
      </w:r>
      <w:r>
        <w:t>"node_modules/mime-db": {</w:t>
      </w:r>
    </w:p>
    <w:p w14:paraId="21274932" w14:textId="77777777" w:rsidR="009D5895" w:rsidRDefault="009D5895">
      <w:r>
        <w:rPr>
          <w:rFonts w:cs="Times"/>
        </w:rPr>
        <w:t xml:space="preserve">      </w:t>
      </w:r>
      <w:r>
        <w:t>"version": "1.52.0",</w:t>
      </w:r>
    </w:p>
    <w:p w14:paraId="7B2FD701" w14:textId="77777777" w:rsidR="009D5895" w:rsidRDefault="009D5895">
      <w:r>
        <w:rPr>
          <w:rFonts w:cs="Times"/>
        </w:rPr>
        <w:t xml:space="preserve">      </w:t>
      </w:r>
      <w:r>
        <w:t>"resolved": "https://registry.npmjs.org/mime-db/-/mime-db-1.52.0.tgz",</w:t>
      </w:r>
    </w:p>
    <w:p w14:paraId="75584B61" w14:textId="77777777" w:rsidR="009D5895" w:rsidRDefault="009D5895">
      <w:r>
        <w:rPr>
          <w:rFonts w:cs="Times"/>
        </w:rPr>
        <w:t xml:space="preserve">      </w:t>
      </w:r>
      <w:r>
        <w:t>"integrity": "sha512-sPU4uV7dYlvtWJxwwxHD0PuihVNiE7TyAbQ5SWxDCB9mUYvOgroQOwYQQOKPJ8CIbE+1ETVlOoK1UC2nU3gYvg==",</w:t>
      </w:r>
    </w:p>
    <w:p w14:paraId="5750B88E" w14:textId="77777777" w:rsidR="009D5895" w:rsidRDefault="009D5895">
      <w:r>
        <w:rPr>
          <w:rFonts w:cs="Times"/>
        </w:rPr>
        <w:t xml:space="preserve">      </w:t>
      </w:r>
      <w:r>
        <w:t>"engines": {</w:t>
      </w:r>
    </w:p>
    <w:p w14:paraId="4EC50437" w14:textId="77777777" w:rsidR="009D5895" w:rsidRDefault="009D5895">
      <w:r>
        <w:rPr>
          <w:rFonts w:cs="Times"/>
        </w:rPr>
        <w:t xml:space="preserve">        </w:t>
      </w:r>
      <w:r>
        <w:t>"node": "&gt;= 0.6"</w:t>
      </w:r>
    </w:p>
    <w:p w14:paraId="773F89A5" w14:textId="77777777" w:rsidR="009D5895" w:rsidRDefault="009D5895">
      <w:r>
        <w:rPr>
          <w:rFonts w:cs="Times"/>
        </w:rPr>
        <w:t xml:space="preserve">      </w:t>
      </w:r>
      <w:r>
        <w:t>}</w:t>
      </w:r>
    </w:p>
    <w:p w14:paraId="5B906CB6" w14:textId="77777777" w:rsidR="009D5895" w:rsidRDefault="009D5895">
      <w:r>
        <w:rPr>
          <w:rFonts w:cs="Times"/>
        </w:rPr>
        <w:t xml:space="preserve">    </w:t>
      </w:r>
      <w:r>
        <w:t>},</w:t>
      </w:r>
    </w:p>
    <w:p w14:paraId="4EA76000" w14:textId="77777777" w:rsidR="009D5895" w:rsidRDefault="009D5895">
      <w:r>
        <w:rPr>
          <w:rFonts w:cs="Times"/>
        </w:rPr>
        <w:t xml:space="preserve">    </w:t>
      </w:r>
      <w:r>
        <w:t>"node_modules/mime-types": {</w:t>
      </w:r>
    </w:p>
    <w:p w14:paraId="061AD0B2" w14:textId="77777777" w:rsidR="009D5895" w:rsidRDefault="009D5895">
      <w:r>
        <w:rPr>
          <w:rFonts w:cs="Times"/>
        </w:rPr>
        <w:t xml:space="preserve">      </w:t>
      </w:r>
      <w:r>
        <w:t>"version": "2.1.35",</w:t>
      </w:r>
    </w:p>
    <w:p w14:paraId="4DC4F755" w14:textId="77777777" w:rsidR="009D5895" w:rsidRDefault="009D5895">
      <w:r>
        <w:rPr>
          <w:rFonts w:cs="Times"/>
        </w:rPr>
        <w:t xml:space="preserve">      </w:t>
      </w:r>
      <w:r>
        <w:t>"resolved": "https://registry.npmjs.org/mime-types/-/mime-types-2.1.35.tgz",</w:t>
      </w:r>
    </w:p>
    <w:p w14:paraId="18515A56" w14:textId="77777777" w:rsidR="009D5895" w:rsidRDefault="009D5895">
      <w:r>
        <w:rPr>
          <w:rFonts w:cs="Times"/>
        </w:rPr>
        <w:t xml:space="preserve">      </w:t>
      </w:r>
      <w:r>
        <w:t>"integrity": "sha512-ZDY+bPm5zTTF+YpCrAU9nK0UgICYPT0QtT1NZWFv4s++TNkcgVaT0g6+4R2uI4MjQjzysHB1zxuWL50hzaeXiw==",</w:t>
      </w:r>
    </w:p>
    <w:p w14:paraId="040362A6" w14:textId="77777777" w:rsidR="009D5895" w:rsidRDefault="009D5895">
      <w:r>
        <w:rPr>
          <w:rFonts w:cs="Times"/>
        </w:rPr>
        <w:t xml:space="preserve">      </w:t>
      </w:r>
      <w:r>
        <w:t>"dependencies": {</w:t>
      </w:r>
    </w:p>
    <w:p w14:paraId="10EC1FC6" w14:textId="77777777" w:rsidR="009D5895" w:rsidRDefault="009D5895">
      <w:r>
        <w:rPr>
          <w:rFonts w:cs="Times"/>
        </w:rPr>
        <w:t xml:space="preserve">        </w:t>
      </w:r>
      <w:r>
        <w:t>"mime-db": "1.52.0"</w:t>
      </w:r>
    </w:p>
    <w:p w14:paraId="4D8B9B83" w14:textId="77777777" w:rsidR="009D5895" w:rsidRDefault="009D5895">
      <w:r>
        <w:rPr>
          <w:rFonts w:cs="Times"/>
        </w:rPr>
        <w:t xml:space="preserve">      </w:t>
      </w:r>
      <w:r>
        <w:t>},</w:t>
      </w:r>
    </w:p>
    <w:p w14:paraId="7FD9CD59" w14:textId="77777777" w:rsidR="009D5895" w:rsidRDefault="009D5895">
      <w:r>
        <w:rPr>
          <w:rFonts w:cs="Times"/>
        </w:rPr>
        <w:t xml:space="preserve">      </w:t>
      </w:r>
      <w:r>
        <w:t>"engines": {</w:t>
      </w:r>
    </w:p>
    <w:p w14:paraId="61A7CA96" w14:textId="77777777" w:rsidR="009D5895" w:rsidRDefault="009D5895">
      <w:r>
        <w:rPr>
          <w:rFonts w:cs="Times"/>
        </w:rPr>
        <w:t xml:space="preserve">        </w:t>
      </w:r>
      <w:r>
        <w:t>"node": "&gt;= 0.6"</w:t>
      </w:r>
    </w:p>
    <w:p w14:paraId="7D13D50C" w14:textId="77777777" w:rsidR="009D5895" w:rsidRDefault="009D5895">
      <w:r>
        <w:rPr>
          <w:rFonts w:cs="Times"/>
        </w:rPr>
        <w:t xml:space="preserve">      </w:t>
      </w:r>
      <w:r>
        <w:t>}</w:t>
      </w:r>
    </w:p>
    <w:p w14:paraId="7CE13786" w14:textId="77777777" w:rsidR="009D5895" w:rsidRDefault="009D5895">
      <w:r>
        <w:rPr>
          <w:rFonts w:cs="Times"/>
        </w:rPr>
        <w:t xml:space="preserve">    </w:t>
      </w:r>
      <w:r>
        <w:t>},</w:t>
      </w:r>
    </w:p>
    <w:p w14:paraId="671C0DC8" w14:textId="77777777" w:rsidR="009D5895" w:rsidRDefault="009D5895">
      <w:r>
        <w:rPr>
          <w:rFonts w:cs="Times"/>
        </w:rPr>
        <w:t xml:space="preserve">    </w:t>
      </w:r>
      <w:r>
        <w:t>"node_modules/ms": {</w:t>
      </w:r>
    </w:p>
    <w:p w14:paraId="3A49A678" w14:textId="77777777" w:rsidR="009D5895" w:rsidRDefault="009D5895">
      <w:r>
        <w:rPr>
          <w:rFonts w:cs="Times"/>
        </w:rPr>
        <w:t xml:space="preserve">      </w:t>
      </w:r>
      <w:r>
        <w:t>"version": "2.0.0",</w:t>
      </w:r>
    </w:p>
    <w:p w14:paraId="36842A41" w14:textId="77777777" w:rsidR="009D5895" w:rsidRDefault="009D5895">
      <w:r>
        <w:rPr>
          <w:rFonts w:cs="Times"/>
        </w:rPr>
        <w:t xml:space="preserve">      </w:t>
      </w:r>
      <w:r>
        <w:t>"resolved": "https://registry.npmjs.org/ms/-/ms-2.0.0.tgz",</w:t>
      </w:r>
    </w:p>
    <w:p w14:paraId="0755BF3B" w14:textId="77777777" w:rsidR="009D5895" w:rsidRDefault="009D5895">
      <w:r>
        <w:rPr>
          <w:rFonts w:cs="Times"/>
        </w:rPr>
        <w:t xml:space="preserve">      </w:t>
      </w:r>
      <w:r>
        <w:t>"integrity": "sha512-Tpp60P6IUJDTuOq/5Z8cdskzJujfwqfOTkrwIwj7IRISpnkJnT6SyJ4PCPnGMoFjC9ddhal5KVIYtAt97ix05A=="</w:t>
      </w:r>
    </w:p>
    <w:p w14:paraId="7F95F613" w14:textId="77777777" w:rsidR="009D5895" w:rsidRDefault="009D5895">
      <w:r>
        <w:rPr>
          <w:rFonts w:cs="Times"/>
        </w:rPr>
        <w:t xml:space="preserve">    </w:t>
      </w:r>
      <w:r>
        <w:t>},</w:t>
      </w:r>
    </w:p>
    <w:p w14:paraId="370E2739" w14:textId="77777777" w:rsidR="009D5895" w:rsidRDefault="009D5895">
      <w:r>
        <w:rPr>
          <w:rFonts w:cs="Times"/>
        </w:rPr>
        <w:t xml:space="preserve">    </w:t>
      </w:r>
      <w:r>
        <w:t>"node_modules/negotiator": {</w:t>
      </w:r>
    </w:p>
    <w:p w14:paraId="350373F9" w14:textId="77777777" w:rsidR="009D5895" w:rsidRDefault="009D5895">
      <w:r>
        <w:rPr>
          <w:rFonts w:cs="Times"/>
        </w:rPr>
        <w:t xml:space="preserve">      </w:t>
      </w:r>
      <w:r>
        <w:t>"version": "0.6.3",</w:t>
      </w:r>
    </w:p>
    <w:p w14:paraId="6084EF1F" w14:textId="77777777" w:rsidR="009D5895" w:rsidRDefault="009D5895">
      <w:r>
        <w:rPr>
          <w:rFonts w:cs="Times"/>
        </w:rPr>
        <w:t xml:space="preserve">      </w:t>
      </w:r>
      <w:r>
        <w:t>"resolved": "https://registry.npmjs.org/negotiator/-/negotiator-0.6.3.tgz",</w:t>
      </w:r>
    </w:p>
    <w:p w14:paraId="66D66608" w14:textId="77777777" w:rsidR="009D5895" w:rsidRDefault="009D5895">
      <w:r>
        <w:rPr>
          <w:rFonts w:cs="Times"/>
        </w:rPr>
        <w:t xml:space="preserve">      </w:t>
      </w:r>
      <w:r>
        <w:t>"integrity": "sha512-+EUsqGPLsM+j/zdChZjsnX51g4XrHFOIXwfnCVPGlQk/k5giakcKsuxCObBRu6DSm9opw/O6slWbJdghQM4bBg==",</w:t>
      </w:r>
    </w:p>
    <w:p w14:paraId="4A151EB7" w14:textId="77777777" w:rsidR="009D5895" w:rsidRDefault="009D5895">
      <w:r>
        <w:rPr>
          <w:rFonts w:cs="Times"/>
        </w:rPr>
        <w:t xml:space="preserve">      </w:t>
      </w:r>
      <w:r>
        <w:t>"engines": {</w:t>
      </w:r>
    </w:p>
    <w:p w14:paraId="27483C35" w14:textId="77777777" w:rsidR="009D5895" w:rsidRDefault="009D5895">
      <w:r>
        <w:rPr>
          <w:rFonts w:cs="Times"/>
        </w:rPr>
        <w:t xml:space="preserve">        </w:t>
      </w:r>
      <w:r>
        <w:t>"node": "&gt;= 0.6"</w:t>
      </w:r>
    </w:p>
    <w:p w14:paraId="193A7C0C" w14:textId="77777777" w:rsidR="009D5895" w:rsidRDefault="009D5895">
      <w:r>
        <w:rPr>
          <w:rFonts w:cs="Times"/>
        </w:rPr>
        <w:t xml:space="preserve">      </w:t>
      </w:r>
      <w:r>
        <w:t>}</w:t>
      </w:r>
    </w:p>
    <w:p w14:paraId="73B59413" w14:textId="77777777" w:rsidR="009D5895" w:rsidRDefault="009D5895">
      <w:r>
        <w:rPr>
          <w:rFonts w:cs="Times"/>
        </w:rPr>
        <w:t xml:space="preserve">    </w:t>
      </w:r>
      <w:r>
        <w:t>},</w:t>
      </w:r>
    </w:p>
    <w:p w14:paraId="17FE9431" w14:textId="77777777" w:rsidR="009D5895" w:rsidRDefault="009D5895">
      <w:r>
        <w:rPr>
          <w:rFonts w:cs="Times"/>
        </w:rPr>
        <w:t xml:space="preserve">    </w:t>
      </w:r>
      <w:r>
        <w:t>"node_modules/object-inspect": {</w:t>
      </w:r>
    </w:p>
    <w:p w14:paraId="1C87D5DF" w14:textId="77777777" w:rsidR="009D5895" w:rsidRDefault="009D5895">
      <w:r>
        <w:rPr>
          <w:rFonts w:cs="Times"/>
        </w:rPr>
        <w:t xml:space="preserve">      </w:t>
      </w:r>
      <w:r>
        <w:t>"version": "1.13.1",</w:t>
      </w:r>
    </w:p>
    <w:p w14:paraId="22249D16" w14:textId="77777777" w:rsidR="009D5895" w:rsidRDefault="009D5895">
      <w:r>
        <w:rPr>
          <w:rFonts w:cs="Times"/>
        </w:rPr>
        <w:t xml:space="preserve">      </w:t>
      </w:r>
      <w:r>
        <w:t>"resolved": "https://registry.npmjs.org/object-inspect/-/object-inspect-1.13.1.tgz",</w:t>
      </w:r>
    </w:p>
    <w:p w14:paraId="71AB1CFF" w14:textId="77777777" w:rsidR="009D5895" w:rsidRDefault="009D5895">
      <w:r>
        <w:rPr>
          <w:rFonts w:cs="Times"/>
        </w:rPr>
        <w:t xml:space="preserve">      </w:t>
      </w:r>
      <w:r>
        <w:t>"integrity": "sha512-5qoj1RUiKOMsCCNLV1CBiPYE10sziTsnmNxkAI/rZhiD63CF7IqdFGC/XzjWjpSgLf0LxXX3bDFIh0E18f6UhQ==",</w:t>
      </w:r>
    </w:p>
    <w:p w14:paraId="4C8451D4" w14:textId="77777777" w:rsidR="009D5895" w:rsidRDefault="009D5895">
      <w:r>
        <w:rPr>
          <w:rFonts w:cs="Times"/>
        </w:rPr>
        <w:t xml:space="preserve">      </w:t>
      </w:r>
      <w:r>
        <w:t>"funding": {</w:t>
      </w:r>
    </w:p>
    <w:p w14:paraId="0B442123" w14:textId="77777777" w:rsidR="009D5895" w:rsidRDefault="009D5895">
      <w:r>
        <w:rPr>
          <w:rFonts w:cs="Times"/>
        </w:rPr>
        <w:t xml:space="preserve">        </w:t>
      </w:r>
      <w:r>
        <w:t>"url": "https://github.com/sponsors/ljharb"</w:t>
      </w:r>
    </w:p>
    <w:p w14:paraId="4FB7FD80" w14:textId="77777777" w:rsidR="009D5895" w:rsidRDefault="009D5895">
      <w:r>
        <w:rPr>
          <w:rFonts w:cs="Times"/>
        </w:rPr>
        <w:t xml:space="preserve">      </w:t>
      </w:r>
      <w:r>
        <w:t>}</w:t>
      </w:r>
    </w:p>
    <w:p w14:paraId="608503C5" w14:textId="77777777" w:rsidR="009D5895" w:rsidRDefault="009D5895">
      <w:r>
        <w:rPr>
          <w:rFonts w:cs="Times"/>
        </w:rPr>
        <w:t xml:space="preserve">    </w:t>
      </w:r>
      <w:r>
        <w:t>},</w:t>
      </w:r>
    </w:p>
    <w:p w14:paraId="69EE8876" w14:textId="77777777" w:rsidR="009D5895" w:rsidRDefault="009D5895">
      <w:r>
        <w:rPr>
          <w:rFonts w:cs="Times"/>
        </w:rPr>
        <w:t xml:space="preserve">    </w:t>
      </w:r>
      <w:r>
        <w:t>"node_modules/on-finished": {</w:t>
      </w:r>
    </w:p>
    <w:p w14:paraId="7EF60648" w14:textId="77777777" w:rsidR="009D5895" w:rsidRDefault="009D5895">
      <w:r>
        <w:rPr>
          <w:rFonts w:cs="Times"/>
        </w:rPr>
        <w:t xml:space="preserve">      </w:t>
      </w:r>
      <w:r>
        <w:t>"version": "2.4.1",</w:t>
      </w:r>
    </w:p>
    <w:p w14:paraId="3F5BFC2E" w14:textId="77777777" w:rsidR="009D5895" w:rsidRDefault="009D5895">
      <w:r>
        <w:rPr>
          <w:rFonts w:cs="Times"/>
        </w:rPr>
        <w:t xml:space="preserve">      </w:t>
      </w:r>
      <w:r>
        <w:t>"resolved": "https://registry.npmjs.org/on-finished/-/on-finished-2.4.1.tgz",</w:t>
      </w:r>
    </w:p>
    <w:p w14:paraId="46E64CA6" w14:textId="77777777" w:rsidR="009D5895" w:rsidRDefault="009D5895">
      <w:r>
        <w:rPr>
          <w:rFonts w:cs="Times"/>
        </w:rPr>
        <w:t xml:space="preserve">      </w:t>
      </w:r>
      <w:r>
        <w:t>"integrity": "sha512-oVlzkg3ENAhCk2zdv7IJwd/QUD4z2RxRwpkcGY8psCVcCYZNq4wYnVWALHM+brtuJjePWiYF/ClmuDr8Ch5+kg==",</w:t>
      </w:r>
    </w:p>
    <w:p w14:paraId="0C175147" w14:textId="77777777" w:rsidR="009D5895" w:rsidRDefault="009D5895">
      <w:r>
        <w:rPr>
          <w:rFonts w:cs="Times"/>
        </w:rPr>
        <w:t xml:space="preserve">      </w:t>
      </w:r>
      <w:r>
        <w:t>"dependencies": {</w:t>
      </w:r>
    </w:p>
    <w:p w14:paraId="7595C384" w14:textId="77777777" w:rsidR="009D5895" w:rsidRDefault="009D5895">
      <w:r>
        <w:rPr>
          <w:rFonts w:cs="Times"/>
        </w:rPr>
        <w:t xml:space="preserve">        </w:t>
      </w:r>
      <w:r>
        <w:t>"ee-first": "1.1.1"</w:t>
      </w:r>
    </w:p>
    <w:p w14:paraId="0D7A9E09" w14:textId="77777777" w:rsidR="009D5895" w:rsidRDefault="009D5895">
      <w:r>
        <w:rPr>
          <w:rFonts w:cs="Times"/>
        </w:rPr>
        <w:t xml:space="preserve">      </w:t>
      </w:r>
      <w:r>
        <w:t>},</w:t>
      </w:r>
    </w:p>
    <w:p w14:paraId="340D7525" w14:textId="77777777" w:rsidR="009D5895" w:rsidRDefault="009D5895">
      <w:r>
        <w:rPr>
          <w:rFonts w:cs="Times"/>
        </w:rPr>
        <w:t xml:space="preserve">      </w:t>
      </w:r>
      <w:r>
        <w:t>"engines": {</w:t>
      </w:r>
    </w:p>
    <w:p w14:paraId="0353D6ED" w14:textId="77777777" w:rsidR="009D5895" w:rsidRDefault="009D5895">
      <w:r>
        <w:rPr>
          <w:rFonts w:cs="Times"/>
        </w:rPr>
        <w:t xml:space="preserve">        </w:t>
      </w:r>
      <w:r>
        <w:t>"node": "&gt;= 0.8"</w:t>
      </w:r>
    </w:p>
    <w:p w14:paraId="4268E457" w14:textId="77777777" w:rsidR="009D5895" w:rsidRDefault="009D5895">
      <w:r>
        <w:rPr>
          <w:rFonts w:cs="Times"/>
        </w:rPr>
        <w:t xml:space="preserve">      </w:t>
      </w:r>
      <w:r>
        <w:t>}</w:t>
      </w:r>
    </w:p>
    <w:p w14:paraId="4D0CB7D2" w14:textId="77777777" w:rsidR="009D5895" w:rsidRDefault="009D5895">
      <w:r>
        <w:rPr>
          <w:rFonts w:cs="Times"/>
        </w:rPr>
        <w:t xml:space="preserve">    </w:t>
      </w:r>
      <w:r>
        <w:t>},</w:t>
      </w:r>
    </w:p>
    <w:p w14:paraId="7BF4D870" w14:textId="77777777" w:rsidR="009D5895" w:rsidRDefault="009D5895">
      <w:r>
        <w:rPr>
          <w:rFonts w:cs="Times"/>
        </w:rPr>
        <w:t xml:space="preserve">    </w:t>
      </w:r>
      <w:r>
        <w:t>"node_modules/parseurl": {</w:t>
      </w:r>
    </w:p>
    <w:p w14:paraId="7B204921" w14:textId="77777777" w:rsidR="009D5895" w:rsidRDefault="009D5895">
      <w:r>
        <w:rPr>
          <w:rFonts w:cs="Times"/>
        </w:rPr>
        <w:t xml:space="preserve">      </w:t>
      </w:r>
      <w:r>
        <w:t>"version": "1.3.3",</w:t>
      </w:r>
    </w:p>
    <w:p w14:paraId="20A26E5A" w14:textId="77777777" w:rsidR="009D5895" w:rsidRDefault="009D5895">
      <w:r>
        <w:rPr>
          <w:rFonts w:cs="Times"/>
        </w:rPr>
        <w:t xml:space="preserve">      </w:t>
      </w:r>
      <w:r>
        <w:t>"resolved": "https://registry.npmjs.org/parseurl/-/parseurl-1.3.3.tgz",</w:t>
      </w:r>
    </w:p>
    <w:p w14:paraId="127033D0" w14:textId="77777777" w:rsidR="009D5895" w:rsidRDefault="009D5895">
      <w:r>
        <w:rPr>
          <w:rFonts w:cs="Times"/>
        </w:rPr>
        <w:t xml:space="preserve">      </w:t>
      </w:r>
      <w:r>
        <w:t>"integrity": "sha512-CiyeOxFT/JZyN5m0z9PfXw4SCBJ6Sygz1Dpl0wqjlhDEGGBP1GnsUVEL0p63hoG1fcj3fHynXi9NYO4nWOL+qQ==",</w:t>
      </w:r>
    </w:p>
    <w:p w14:paraId="7580601E" w14:textId="77777777" w:rsidR="009D5895" w:rsidRDefault="009D5895">
      <w:r>
        <w:rPr>
          <w:rFonts w:cs="Times"/>
        </w:rPr>
        <w:t xml:space="preserve">      </w:t>
      </w:r>
      <w:r>
        <w:t>"engines": {</w:t>
      </w:r>
    </w:p>
    <w:p w14:paraId="58F44985" w14:textId="77777777" w:rsidR="009D5895" w:rsidRDefault="009D5895">
      <w:r>
        <w:rPr>
          <w:rFonts w:cs="Times"/>
        </w:rPr>
        <w:t xml:space="preserve">        </w:t>
      </w:r>
      <w:r>
        <w:t>"node": "&gt;= 0.8"</w:t>
      </w:r>
    </w:p>
    <w:p w14:paraId="2EB55F70" w14:textId="77777777" w:rsidR="009D5895" w:rsidRDefault="009D5895">
      <w:r>
        <w:rPr>
          <w:rFonts w:cs="Times"/>
        </w:rPr>
        <w:t xml:space="preserve">      </w:t>
      </w:r>
      <w:r>
        <w:t>}</w:t>
      </w:r>
    </w:p>
    <w:p w14:paraId="7F1B29A5" w14:textId="77777777" w:rsidR="009D5895" w:rsidRDefault="009D5895">
      <w:r>
        <w:rPr>
          <w:rFonts w:cs="Times"/>
        </w:rPr>
        <w:t xml:space="preserve">    </w:t>
      </w:r>
      <w:r>
        <w:t>},</w:t>
      </w:r>
    </w:p>
    <w:p w14:paraId="5019969A" w14:textId="77777777" w:rsidR="009D5895" w:rsidRDefault="009D5895">
      <w:r>
        <w:rPr>
          <w:rFonts w:cs="Times"/>
        </w:rPr>
        <w:t xml:space="preserve">    </w:t>
      </w:r>
      <w:r>
        <w:t>"node_modules/path-to-regexp": {</w:t>
      </w:r>
    </w:p>
    <w:p w14:paraId="00B36EEF" w14:textId="77777777" w:rsidR="009D5895" w:rsidRDefault="009D5895">
      <w:r>
        <w:rPr>
          <w:rFonts w:cs="Times"/>
        </w:rPr>
        <w:t xml:space="preserve">      </w:t>
      </w:r>
      <w:r>
        <w:t>"version": "0.1.7",</w:t>
      </w:r>
    </w:p>
    <w:p w14:paraId="7EB38A42" w14:textId="77777777" w:rsidR="009D5895" w:rsidRDefault="009D5895">
      <w:r>
        <w:rPr>
          <w:rFonts w:cs="Times"/>
        </w:rPr>
        <w:t xml:space="preserve">      </w:t>
      </w:r>
      <w:r>
        <w:t>"resolved": "https://registry.npmjs.org/path-to-regexp/-/path-to-regexp-0.1.7.tgz",</w:t>
      </w:r>
    </w:p>
    <w:p w14:paraId="48CBF219" w14:textId="77777777" w:rsidR="009D5895" w:rsidRDefault="009D5895">
      <w:r>
        <w:rPr>
          <w:rFonts w:cs="Times"/>
        </w:rPr>
        <w:t xml:space="preserve">      </w:t>
      </w:r>
      <w:r>
        <w:t>"integrity": "sha512-5DFkuoqlv1uYQKxy8omFBeJPQcdoE07Kv2sferDCrAq1ohOU+MSDswDIbnx3YAM60qIOnYa53wBhXW0EbMonrQ=="</w:t>
      </w:r>
    </w:p>
    <w:p w14:paraId="531392A8" w14:textId="77777777" w:rsidR="009D5895" w:rsidRDefault="009D5895">
      <w:r>
        <w:rPr>
          <w:rFonts w:cs="Times"/>
        </w:rPr>
        <w:t xml:space="preserve">    </w:t>
      </w:r>
      <w:r>
        <w:t>},</w:t>
      </w:r>
    </w:p>
    <w:p w14:paraId="30EE0E40" w14:textId="77777777" w:rsidR="009D5895" w:rsidRDefault="009D5895">
      <w:r>
        <w:rPr>
          <w:rFonts w:cs="Times"/>
        </w:rPr>
        <w:t xml:space="preserve">    </w:t>
      </w:r>
      <w:r>
        <w:t>"node_modules/proxy-addr": {</w:t>
      </w:r>
    </w:p>
    <w:p w14:paraId="37A57136" w14:textId="77777777" w:rsidR="009D5895" w:rsidRDefault="009D5895">
      <w:r>
        <w:rPr>
          <w:rFonts w:cs="Times"/>
        </w:rPr>
        <w:t xml:space="preserve">      </w:t>
      </w:r>
      <w:r>
        <w:t>"version": "2.0.7",</w:t>
      </w:r>
    </w:p>
    <w:p w14:paraId="60F4F4CA" w14:textId="77777777" w:rsidR="009D5895" w:rsidRDefault="009D5895">
      <w:r>
        <w:rPr>
          <w:rFonts w:cs="Times"/>
        </w:rPr>
        <w:t xml:space="preserve">      </w:t>
      </w:r>
      <w:r>
        <w:t>"resolved": "https://registry.npmjs.org/proxy-addr/-/proxy-addr-2.0.7.tgz",</w:t>
      </w:r>
    </w:p>
    <w:p w14:paraId="305FD0DC" w14:textId="77777777" w:rsidR="009D5895" w:rsidRDefault="009D5895">
      <w:r>
        <w:rPr>
          <w:rFonts w:cs="Times"/>
        </w:rPr>
        <w:t xml:space="preserve">      </w:t>
      </w:r>
      <w:r>
        <w:t>"integrity": "sha512-llQsMLSUDUPT44jdrU/O37qlnifitDP+ZwrmmZcoSKyLKvtZxpyV0n2/bD/N4tBAAZ/gJEdZU7KMraoK1+XYAg==",</w:t>
      </w:r>
    </w:p>
    <w:p w14:paraId="66DC5BD7" w14:textId="77777777" w:rsidR="009D5895" w:rsidRDefault="009D5895">
      <w:r>
        <w:rPr>
          <w:rFonts w:cs="Times"/>
        </w:rPr>
        <w:t xml:space="preserve">      </w:t>
      </w:r>
      <w:r>
        <w:t>"dependencies": {</w:t>
      </w:r>
    </w:p>
    <w:p w14:paraId="2EBC31BB" w14:textId="77777777" w:rsidR="009D5895" w:rsidRDefault="009D5895">
      <w:r>
        <w:rPr>
          <w:rFonts w:cs="Times"/>
        </w:rPr>
        <w:t xml:space="preserve">        </w:t>
      </w:r>
      <w:r>
        <w:t>"forwarded": "0.2.0",</w:t>
      </w:r>
    </w:p>
    <w:p w14:paraId="04CC989F" w14:textId="77777777" w:rsidR="009D5895" w:rsidRDefault="009D5895">
      <w:r>
        <w:rPr>
          <w:rFonts w:cs="Times"/>
        </w:rPr>
        <w:t xml:space="preserve">        </w:t>
      </w:r>
      <w:r>
        <w:t>"ipaddr.js": "1.9.1"</w:t>
      </w:r>
    </w:p>
    <w:p w14:paraId="3807BC64" w14:textId="77777777" w:rsidR="009D5895" w:rsidRDefault="009D5895">
      <w:r>
        <w:rPr>
          <w:rFonts w:cs="Times"/>
        </w:rPr>
        <w:t xml:space="preserve">      </w:t>
      </w:r>
      <w:r>
        <w:t>},</w:t>
      </w:r>
    </w:p>
    <w:p w14:paraId="1BD31DC0" w14:textId="77777777" w:rsidR="009D5895" w:rsidRDefault="009D5895">
      <w:r>
        <w:rPr>
          <w:rFonts w:cs="Times"/>
        </w:rPr>
        <w:t xml:space="preserve">      </w:t>
      </w:r>
      <w:r>
        <w:t>"engines": {</w:t>
      </w:r>
    </w:p>
    <w:p w14:paraId="0D2904ED" w14:textId="77777777" w:rsidR="009D5895" w:rsidRDefault="009D5895">
      <w:r>
        <w:rPr>
          <w:rFonts w:cs="Times"/>
        </w:rPr>
        <w:t xml:space="preserve">        </w:t>
      </w:r>
      <w:r>
        <w:t>"node": "&gt;= 0.10"</w:t>
      </w:r>
    </w:p>
    <w:p w14:paraId="79AEB815" w14:textId="77777777" w:rsidR="009D5895" w:rsidRDefault="009D5895">
      <w:r>
        <w:rPr>
          <w:rFonts w:cs="Times"/>
        </w:rPr>
        <w:t xml:space="preserve">      </w:t>
      </w:r>
      <w:r>
        <w:t>}</w:t>
      </w:r>
    </w:p>
    <w:p w14:paraId="3ED9027A" w14:textId="77777777" w:rsidR="009D5895" w:rsidRDefault="009D5895">
      <w:r>
        <w:rPr>
          <w:rFonts w:cs="Times"/>
        </w:rPr>
        <w:t xml:space="preserve">    </w:t>
      </w:r>
      <w:r>
        <w:t>},</w:t>
      </w:r>
    </w:p>
    <w:p w14:paraId="2640DE1C" w14:textId="77777777" w:rsidR="009D5895" w:rsidRDefault="009D5895">
      <w:r>
        <w:rPr>
          <w:rFonts w:cs="Times"/>
        </w:rPr>
        <w:t xml:space="preserve">    </w:t>
      </w:r>
      <w:r>
        <w:t>"node_modules/qs": {</w:t>
      </w:r>
    </w:p>
    <w:p w14:paraId="21959F35" w14:textId="77777777" w:rsidR="009D5895" w:rsidRDefault="009D5895">
      <w:r>
        <w:rPr>
          <w:rFonts w:cs="Times"/>
        </w:rPr>
        <w:t xml:space="preserve">      </w:t>
      </w:r>
      <w:r>
        <w:t>"version": "6.11.0",</w:t>
      </w:r>
    </w:p>
    <w:p w14:paraId="04096F3A" w14:textId="77777777" w:rsidR="009D5895" w:rsidRDefault="009D5895">
      <w:r>
        <w:rPr>
          <w:rFonts w:cs="Times"/>
        </w:rPr>
        <w:t xml:space="preserve">      </w:t>
      </w:r>
      <w:r>
        <w:t>"resolved": "https://registry.npmjs.org/qs/-/qs-6.11.0.tgz",</w:t>
      </w:r>
    </w:p>
    <w:p w14:paraId="78FCB5AB" w14:textId="77777777" w:rsidR="009D5895" w:rsidRDefault="009D5895">
      <w:r>
        <w:rPr>
          <w:rFonts w:cs="Times"/>
        </w:rPr>
        <w:t xml:space="preserve">      </w:t>
      </w:r>
      <w:r>
        <w:t>"integrity": "sha512-MvjoMCJwEarSbUYk5O+nmoSzSutSsTwF85zcHPQ9OrlFoZOYIjaqBAJIqIXjptyD5vThxGq52Xu/MaJzRkIk4Q==",</w:t>
      </w:r>
    </w:p>
    <w:p w14:paraId="11D26AC4" w14:textId="77777777" w:rsidR="009D5895" w:rsidRDefault="009D5895">
      <w:r>
        <w:rPr>
          <w:rFonts w:cs="Times"/>
        </w:rPr>
        <w:t xml:space="preserve">      </w:t>
      </w:r>
      <w:r>
        <w:t>"dependencies": {</w:t>
      </w:r>
    </w:p>
    <w:p w14:paraId="5056AE9A" w14:textId="77777777" w:rsidR="009D5895" w:rsidRDefault="009D5895">
      <w:r>
        <w:rPr>
          <w:rFonts w:cs="Times"/>
        </w:rPr>
        <w:t xml:space="preserve">        </w:t>
      </w:r>
      <w:r>
        <w:t>"side-channel": "^1.0.4"</w:t>
      </w:r>
    </w:p>
    <w:p w14:paraId="28753C23" w14:textId="77777777" w:rsidR="009D5895" w:rsidRDefault="009D5895">
      <w:r>
        <w:rPr>
          <w:rFonts w:cs="Times"/>
        </w:rPr>
        <w:t xml:space="preserve">      </w:t>
      </w:r>
      <w:r>
        <w:t>},</w:t>
      </w:r>
    </w:p>
    <w:p w14:paraId="3490DDA9" w14:textId="77777777" w:rsidR="009D5895" w:rsidRDefault="009D5895">
      <w:r>
        <w:rPr>
          <w:rFonts w:cs="Times"/>
        </w:rPr>
        <w:t xml:space="preserve">      </w:t>
      </w:r>
      <w:r>
        <w:t>"engines": {</w:t>
      </w:r>
    </w:p>
    <w:p w14:paraId="34947928" w14:textId="77777777" w:rsidR="009D5895" w:rsidRDefault="009D5895">
      <w:r>
        <w:rPr>
          <w:rFonts w:cs="Times"/>
        </w:rPr>
        <w:t xml:space="preserve">        </w:t>
      </w:r>
      <w:r>
        <w:t>"node": "&gt;=0.6"</w:t>
      </w:r>
    </w:p>
    <w:p w14:paraId="3EF8C86D" w14:textId="77777777" w:rsidR="009D5895" w:rsidRDefault="009D5895">
      <w:r>
        <w:rPr>
          <w:rFonts w:cs="Times"/>
        </w:rPr>
        <w:t xml:space="preserve">      </w:t>
      </w:r>
      <w:r>
        <w:t>},</w:t>
      </w:r>
    </w:p>
    <w:p w14:paraId="692DCFB8" w14:textId="77777777" w:rsidR="009D5895" w:rsidRDefault="009D5895">
      <w:r>
        <w:rPr>
          <w:rFonts w:cs="Times"/>
        </w:rPr>
        <w:t xml:space="preserve">      </w:t>
      </w:r>
      <w:r>
        <w:t>"funding": {</w:t>
      </w:r>
    </w:p>
    <w:p w14:paraId="1D86A2AF" w14:textId="77777777" w:rsidR="009D5895" w:rsidRDefault="009D5895">
      <w:r>
        <w:rPr>
          <w:rFonts w:cs="Times"/>
        </w:rPr>
        <w:t xml:space="preserve">        </w:t>
      </w:r>
      <w:r>
        <w:t>"url": "https://github.com/sponsors/ljharb"</w:t>
      </w:r>
    </w:p>
    <w:p w14:paraId="511BC913" w14:textId="77777777" w:rsidR="009D5895" w:rsidRDefault="009D5895">
      <w:r>
        <w:rPr>
          <w:rFonts w:cs="Times"/>
        </w:rPr>
        <w:t xml:space="preserve">      </w:t>
      </w:r>
      <w:r>
        <w:t>}</w:t>
      </w:r>
    </w:p>
    <w:p w14:paraId="31FDABE7" w14:textId="77777777" w:rsidR="009D5895" w:rsidRDefault="009D5895">
      <w:r>
        <w:rPr>
          <w:rFonts w:cs="Times"/>
        </w:rPr>
        <w:t xml:space="preserve">    </w:t>
      </w:r>
      <w:r>
        <w:t>},</w:t>
      </w:r>
    </w:p>
    <w:p w14:paraId="6BB89A20" w14:textId="77777777" w:rsidR="009D5895" w:rsidRDefault="009D5895">
      <w:r>
        <w:rPr>
          <w:rFonts w:cs="Times"/>
        </w:rPr>
        <w:t xml:space="preserve">    </w:t>
      </w:r>
      <w:r>
        <w:t>"node_modules/range-parser": {</w:t>
      </w:r>
    </w:p>
    <w:p w14:paraId="23FDBC55" w14:textId="77777777" w:rsidR="009D5895" w:rsidRDefault="009D5895">
      <w:r>
        <w:rPr>
          <w:rFonts w:cs="Times"/>
        </w:rPr>
        <w:t xml:space="preserve">      </w:t>
      </w:r>
      <w:r>
        <w:t>"version": "1.2.1",</w:t>
      </w:r>
    </w:p>
    <w:p w14:paraId="582EC259" w14:textId="77777777" w:rsidR="009D5895" w:rsidRDefault="009D5895">
      <w:r>
        <w:rPr>
          <w:rFonts w:cs="Times"/>
        </w:rPr>
        <w:t xml:space="preserve">      </w:t>
      </w:r>
      <w:r>
        <w:t>"resolved": "https://registry.npmjs.org/range-parser/-/range-parser-1.2.1.tgz",</w:t>
      </w:r>
    </w:p>
    <w:p w14:paraId="14E2B663" w14:textId="77777777" w:rsidR="009D5895" w:rsidRDefault="009D5895">
      <w:r>
        <w:rPr>
          <w:rFonts w:cs="Times"/>
        </w:rPr>
        <w:t xml:space="preserve">      </w:t>
      </w:r>
      <w:r>
        <w:t>"integrity": "sha512-Hrgsx+orqoygnmhFbKaHE6c296J+HTAQXoxEF6gNupROmmGJRoyzfG3ccAveqCBrwr/2yxQ5BVd/GTl5agOwSg==",</w:t>
      </w:r>
    </w:p>
    <w:p w14:paraId="587BB693" w14:textId="77777777" w:rsidR="009D5895" w:rsidRDefault="009D5895">
      <w:r>
        <w:rPr>
          <w:rFonts w:cs="Times"/>
        </w:rPr>
        <w:t xml:space="preserve">      </w:t>
      </w:r>
      <w:r>
        <w:t>"engines": {</w:t>
      </w:r>
    </w:p>
    <w:p w14:paraId="1D18119A" w14:textId="77777777" w:rsidR="009D5895" w:rsidRDefault="009D5895">
      <w:r>
        <w:rPr>
          <w:rFonts w:cs="Times"/>
        </w:rPr>
        <w:t xml:space="preserve">        </w:t>
      </w:r>
      <w:r>
        <w:t>"node": "&gt;= 0.6"</w:t>
      </w:r>
    </w:p>
    <w:p w14:paraId="3F67FF83" w14:textId="77777777" w:rsidR="009D5895" w:rsidRDefault="009D5895">
      <w:r>
        <w:rPr>
          <w:rFonts w:cs="Times"/>
        </w:rPr>
        <w:t xml:space="preserve">      </w:t>
      </w:r>
      <w:r>
        <w:t>}</w:t>
      </w:r>
    </w:p>
    <w:p w14:paraId="13C211C5" w14:textId="77777777" w:rsidR="009D5895" w:rsidRDefault="009D5895">
      <w:r>
        <w:rPr>
          <w:rFonts w:cs="Times"/>
        </w:rPr>
        <w:t xml:space="preserve">    </w:t>
      </w:r>
      <w:r>
        <w:t>},</w:t>
      </w:r>
    </w:p>
    <w:p w14:paraId="1730697E" w14:textId="77777777" w:rsidR="009D5895" w:rsidRDefault="009D5895">
      <w:r>
        <w:rPr>
          <w:rFonts w:cs="Times"/>
        </w:rPr>
        <w:t xml:space="preserve">    </w:t>
      </w:r>
      <w:r>
        <w:t>"node_modules/raw-body": {</w:t>
      </w:r>
    </w:p>
    <w:p w14:paraId="374BBFB8" w14:textId="77777777" w:rsidR="009D5895" w:rsidRDefault="009D5895">
      <w:r>
        <w:rPr>
          <w:rFonts w:cs="Times"/>
        </w:rPr>
        <w:t xml:space="preserve">      </w:t>
      </w:r>
      <w:r>
        <w:t>"version": "2.5.2",</w:t>
      </w:r>
    </w:p>
    <w:p w14:paraId="7006D17A" w14:textId="77777777" w:rsidR="009D5895" w:rsidRDefault="009D5895">
      <w:r>
        <w:rPr>
          <w:rFonts w:cs="Times"/>
        </w:rPr>
        <w:t xml:space="preserve">      </w:t>
      </w:r>
      <w:r>
        <w:t>"resolved": "https://registry.npmjs.org/raw-body/-/raw-body-2.5.2.tgz",</w:t>
      </w:r>
    </w:p>
    <w:p w14:paraId="509F3B24" w14:textId="77777777" w:rsidR="009D5895" w:rsidRDefault="009D5895">
      <w:r>
        <w:rPr>
          <w:rFonts w:cs="Times"/>
        </w:rPr>
        <w:t xml:space="preserve">      </w:t>
      </w:r>
      <w:r>
        <w:t>"integrity": "sha512-8zGqypfENjCIqGhgXToC8aB2r7YrBX+AQAfIPs/Mlk+BtPTztOvTS01NRW/3Eh60J+a48lt8qsCzirQ6loCVfA==",</w:t>
      </w:r>
    </w:p>
    <w:p w14:paraId="07ACBDCE" w14:textId="77777777" w:rsidR="009D5895" w:rsidRDefault="009D5895">
      <w:r>
        <w:rPr>
          <w:rFonts w:cs="Times"/>
        </w:rPr>
        <w:t xml:space="preserve">      </w:t>
      </w:r>
      <w:r>
        <w:t>"dependencies": {</w:t>
      </w:r>
    </w:p>
    <w:p w14:paraId="08FA46A1" w14:textId="77777777" w:rsidR="009D5895" w:rsidRDefault="009D5895">
      <w:r>
        <w:rPr>
          <w:rFonts w:cs="Times"/>
        </w:rPr>
        <w:t xml:space="preserve">        </w:t>
      </w:r>
      <w:r>
        <w:t>"bytes": "3.1.2",</w:t>
      </w:r>
    </w:p>
    <w:p w14:paraId="04744A36" w14:textId="77777777" w:rsidR="009D5895" w:rsidRDefault="009D5895">
      <w:r>
        <w:rPr>
          <w:rFonts w:cs="Times"/>
        </w:rPr>
        <w:t xml:space="preserve">        </w:t>
      </w:r>
      <w:r>
        <w:t>"http-errors": "2.0.0",</w:t>
      </w:r>
    </w:p>
    <w:p w14:paraId="7C4FA42C" w14:textId="77777777" w:rsidR="009D5895" w:rsidRDefault="009D5895">
      <w:r>
        <w:rPr>
          <w:rFonts w:cs="Times"/>
        </w:rPr>
        <w:t xml:space="preserve">        </w:t>
      </w:r>
      <w:r>
        <w:t>"iconv-lite": "0.4.24",</w:t>
      </w:r>
    </w:p>
    <w:p w14:paraId="165A32C9" w14:textId="77777777" w:rsidR="009D5895" w:rsidRDefault="009D5895">
      <w:r>
        <w:rPr>
          <w:rFonts w:cs="Times"/>
        </w:rPr>
        <w:t xml:space="preserve">        </w:t>
      </w:r>
      <w:r>
        <w:t>"unpipe": "1.0.0"</w:t>
      </w:r>
    </w:p>
    <w:p w14:paraId="1D5AF3CE" w14:textId="77777777" w:rsidR="009D5895" w:rsidRDefault="009D5895">
      <w:r>
        <w:rPr>
          <w:rFonts w:cs="Times"/>
        </w:rPr>
        <w:t xml:space="preserve">      </w:t>
      </w:r>
      <w:r>
        <w:t>},</w:t>
      </w:r>
    </w:p>
    <w:p w14:paraId="4547F4CF" w14:textId="77777777" w:rsidR="009D5895" w:rsidRDefault="009D5895">
      <w:r>
        <w:rPr>
          <w:rFonts w:cs="Times"/>
        </w:rPr>
        <w:t xml:space="preserve">      </w:t>
      </w:r>
      <w:r>
        <w:t>"engines": {</w:t>
      </w:r>
    </w:p>
    <w:p w14:paraId="74879445" w14:textId="77777777" w:rsidR="009D5895" w:rsidRDefault="009D5895">
      <w:r>
        <w:rPr>
          <w:rFonts w:cs="Times"/>
        </w:rPr>
        <w:t xml:space="preserve">        </w:t>
      </w:r>
      <w:r>
        <w:t>"node": "&gt;= 0.8"</w:t>
      </w:r>
    </w:p>
    <w:p w14:paraId="10500A90" w14:textId="77777777" w:rsidR="009D5895" w:rsidRDefault="009D5895">
      <w:r>
        <w:rPr>
          <w:rFonts w:cs="Times"/>
        </w:rPr>
        <w:t xml:space="preserve">      </w:t>
      </w:r>
      <w:r>
        <w:t>}</w:t>
      </w:r>
    </w:p>
    <w:p w14:paraId="69B1F493" w14:textId="77777777" w:rsidR="009D5895" w:rsidRDefault="009D5895">
      <w:r>
        <w:rPr>
          <w:rFonts w:cs="Times"/>
        </w:rPr>
        <w:t xml:space="preserve">    </w:t>
      </w:r>
      <w:r>
        <w:t>},</w:t>
      </w:r>
    </w:p>
    <w:p w14:paraId="6B00A96E" w14:textId="77777777" w:rsidR="009D5895" w:rsidRDefault="009D5895">
      <w:r>
        <w:rPr>
          <w:rFonts w:cs="Times"/>
        </w:rPr>
        <w:t xml:space="preserve">    </w:t>
      </w:r>
      <w:r>
        <w:t>"node_modules/safe-buffer": {</w:t>
      </w:r>
    </w:p>
    <w:p w14:paraId="1370CEBC" w14:textId="77777777" w:rsidR="009D5895" w:rsidRDefault="009D5895">
      <w:r>
        <w:rPr>
          <w:rFonts w:cs="Times"/>
        </w:rPr>
        <w:t xml:space="preserve">      </w:t>
      </w:r>
      <w:r>
        <w:t>"version": "5.2.1",</w:t>
      </w:r>
    </w:p>
    <w:p w14:paraId="69B7B9D1" w14:textId="77777777" w:rsidR="009D5895" w:rsidRDefault="009D5895">
      <w:r>
        <w:rPr>
          <w:rFonts w:cs="Times"/>
        </w:rPr>
        <w:t xml:space="preserve">      </w:t>
      </w:r>
      <w:r>
        <w:t>"resolved": "https://registry.npmjs.org/safe-buffer/-/safe-buffer-5.2.1.tgz",</w:t>
      </w:r>
    </w:p>
    <w:p w14:paraId="4860779E" w14:textId="77777777" w:rsidR="009D5895" w:rsidRDefault="009D5895">
      <w:r>
        <w:rPr>
          <w:rFonts w:cs="Times"/>
        </w:rPr>
        <w:t xml:space="preserve">      </w:t>
      </w:r>
      <w:r>
        <w:t>"integrity": "sha512-rp3So07KcdmmKbGvgaNxQSJr7bGVSVk5S9Eq1F+ppbRo70+YeaDxkw5Dd8NPN+GD6bjnYm2VuPuCXmpuYvmCXQ==",</w:t>
      </w:r>
    </w:p>
    <w:p w14:paraId="37D9C96E" w14:textId="77777777" w:rsidR="009D5895" w:rsidRDefault="009D5895">
      <w:r>
        <w:rPr>
          <w:rFonts w:cs="Times"/>
        </w:rPr>
        <w:t xml:space="preserve">      </w:t>
      </w:r>
      <w:r>
        <w:t>"funding": [</w:t>
      </w:r>
    </w:p>
    <w:p w14:paraId="3911636B" w14:textId="77777777" w:rsidR="009D5895" w:rsidRDefault="009D5895">
      <w:r>
        <w:rPr>
          <w:rFonts w:cs="Times"/>
        </w:rPr>
        <w:t xml:space="preserve">        </w:t>
      </w:r>
      <w:r>
        <w:t>{</w:t>
      </w:r>
    </w:p>
    <w:p w14:paraId="6B1FCD45" w14:textId="77777777" w:rsidR="009D5895" w:rsidRDefault="009D5895">
      <w:r>
        <w:rPr>
          <w:rFonts w:cs="Times"/>
        </w:rPr>
        <w:t xml:space="preserve">          </w:t>
      </w:r>
      <w:r>
        <w:t>"type": "github",</w:t>
      </w:r>
    </w:p>
    <w:p w14:paraId="3E12C242" w14:textId="77777777" w:rsidR="009D5895" w:rsidRDefault="009D5895">
      <w:r>
        <w:rPr>
          <w:rFonts w:cs="Times"/>
        </w:rPr>
        <w:t xml:space="preserve">          </w:t>
      </w:r>
      <w:r>
        <w:t>"url": "https://github.com/sponsors/feross"</w:t>
      </w:r>
    </w:p>
    <w:p w14:paraId="70B330EB" w14:textId="77777777" w:rsidR="009D5895" w:rsidRDefault="009D5895">
      <w:r>
        <w:rPr>
          <w:rFonts w:cs="Times"/>
        </w:rPr>
        <w:t xml:space="preserve">        </w:t>
      </w:r>
      <w:r>
        <w:t>},</w:t>
      </w:r>
    </w:p>
    <w:p w14:paraId="2568AA7F" w14:textId="77777777" w:rsidR="009D5895" w:rsidRDefault="009D5895">
      <w:r>
        <w:rPr>
          <w:rFonts w:cs="Times"/>
        </w:rPr>
        <w:t xml:space="preserve">        </w:t>
      </w:r>
      <w:r>
        <w:t>{</w:t>
      </w:r>
    </w:p>
    <w:p w14:paraId="3B619F2E" w14:textId="77777777" w:rsidR="009D5895" w:rsidRDefault="009D5895">
      <w:r>
        <w:rPr>
          <w:rFonts w:cs="Times"/>
        </w:rPr>
        <w:t xml:space="preserve">          </w:t>
      </w:r>
      <w:r>
        <w:t>"type": "patreon",</w:t>
      </w:r>
    </w:p>
    <w:p w14:paraId="2B2487C5" w14:textId="77777777" w:rsidR="009D5895" w:rsidRDefault="009D5895">
      <w:r>
        <w:rPr>
          <w:rFonts w:cs="Times"/>
        </w:rPr>
        <w:t xml:space="preserve">          </w:t>
      </w:r>
      <w:r>
        <w:t>"url": "https://www.patreon.com/feross"</w:t>
      </w:r>
    </w:p>
    <w:p w14:paraId="33796529" w14:textId="77777777" w:rsidR="009D5895" w:rsidRDefault="009D5895">
      <w:r>
        <w:rPr>
          <w:rFonts w:cs="Times"/>
        </w:rPr>
        <w:t xml:space="preserve">        </w:t>
      </w:r>
      <w:r>
        <w:t>},</w:t>
      </w:r>
    </w:p>
    <w:p w14:paraId="532AB281" w14:textId="77777777" w:rsidR="009D5895" w:rsidRDefault="009D5895">
      <w:r>
        <w:rPr>
          <w:rFonts w:cs="Times"/>
        </w:rPr>
        <w:t xml:space="preserve">        </w:t>
      </w:r>
      <w:r>
        <w:t>{</w:t>
      </w:r>
    </w:p>
    <w:p w14:paraId="280EEC2F" w14:textId="77777777" w:rsidR="009D5895" w:rsidRDefault="009D5895">
      <w:r>
        <w:rPr>
          <w:rFonts w:cs="Times"/>
        </w:rPr>
        <w:t xml:space="preserve">          </w:t>
      </w:r>
      <w:r>
        <w:t>"type": "consulting",</w:t>
      </w:r>
    </w:p>
    <w:p w14:paraId="5F87A170" w14:textId="77777777" w:rsidR="009D5895" w:rsidRDefault="009D5895">
      <w:r>
        <w:rPr>
          <w:rFonts w:cs="Times"/>
        </w:rPr>
        <w:t xml:space="preserve">          </w:t>
      </w:r>
      <w:r>
        <w:t>"url": "https://feross.org/support"</w:t>
      </w:r>
    </w:p>
    <w:p w14:paraId="714921C6" w14:textId="77777777" w:rsidR="009D5895" w:rsidRDefault="009D5895">
      <w:r>
        <w:rPr>
          <w:rFonts w:cs="Times"/>
        </w:rPr>
        <w:t xml:space="preserve">        </w:t>
      </w:r>
      <w:r>
        <w:t>}</w:t>
      </w:r>
    </w:p>
    <w:p w14:paraId="1DA18BD6" w14:textId="77777777" w:rsidR="009D5895" w:rsidRDefault="009D5895">
      <w:r>
        <w:rPr>
          <w:rFonts w:cs="Times"/>
        </w:rPr>
        <w:t xml:space="preserve">      </w:t>
      </w:r>
      <w:r>
        <w:t>]</w:t>
      </w:r>
    </w:p>
    <w:p w14:paraId="597E6197" w14:textId="77777777" w:rsidR="009D5895" w:rsidRDefault="009D5895">
      <w:r>
        <w:rPr>
          <w:rFonts w:cs="Times"/>
        </w:rPr>
        <w:t xml:space="preserve">    </w:t>
      </w:r>
      <w:r>
        <w:t>},</w:t>
      </w:r>
    </w:p>
    <w:p w14:paraId="6072B751" w14:textId="77777777" w:rsidR="009D5895" w:rsidRDefault="009D5895">
      <w:r>
        <w:rPr>
          <w:rFonts w:cs="Times"/>
        </w:rPr>
        <w:t xml:space="preserve">    </w:t>
      </w:r>
      <w:r>
        <w:t>"node_modules/safer-buffer": {</w:t>
      </w:r>
    </w:p>
    <w:p w14:paraId="2BEF99FC" w14:textId="77777777" w:rsidR="009D5895" w:rsidRDefault="009D5895">
      <w:r>
        <w:rPr>
          <w:rFonts w:cs="Times"/>
        </w:rPr>
        <w:t xml:space="preserve">      </w:t>
      </w:r>
      <w:r>
        <w:t>"version": "2.1.2",</w:t>
      </w:r>
    </w:p>
    <w:p w14:paraId="21F3202E" w14:textId="77777777" w:rsidR="009D5895" w:rsidRDefault="009D5895">
      <w:r>
        <w:rPr>
          <w:rFonts w:cs="Times"/>
        </w:rPr>
        <w:t xml:space="preserve">      </w:t>
      </w:r>
      <w:r>
        <w:t>"resolved": "https://registry.npmjs.org/safer-buffer/-/safer-buffer-2.1.2.tgz",</w:t>
      </w:r>
    </w:p>
    <w:p w14:paraId="07265111" w14:textId="77777777" w:rsidR="009D5895" w:rsidRDefault="009D5895">
      <w:r>
        <w:rPr>
          <w:rFonts w:cs="Times"/>
        </w:rPr>
        <w:t xml:space="preserve">      </w:t>
      </w:r>
      <w:r>
        <w:t>"integrity": "sha512-YZo3K82SD7Riyi0E1EQPojLz7kpepnSQI9IyPbHHg1XXXevb5dJI7tpyN2ADxGcQbHG7vcyRHk0cbwqcQriUtg=="</w:t>
      </w:r>
    </w:p>
    <w:p w14:paraId="6400B02C" w14:textId="77777777" w:rsidR="009D5895" w:rsidRDefault="009D5895">
      <w:r>
        <w:rPr>
          <w:rFonts w:cs="Times"/>
        </w:rPr>
        <w:t xml:space="preserve">    </w:t>
      </w:r>
      <w:r>
        <w:t>},</w:t>
      </w:r>
    </w:p>
    <w:p w14:paraId="09736E44" w14:textId="77777777" w:rsidR="009D5895" w:rsidRDefault="009D5895">
      <w:r>
        <w:rPr>
          <w:rFonts w:cs="Times"/>
        </w:rPr>
        <w:t xml:space="preserve">    </w:t>
      </w:r>
      <w:r>
        <w:t>"node_modules/send": {</w:t>
      </w:r>
    </w:p>
    <w:p w14:paraId="2C59D7DC" w14:textId="77777777" w:rsidR="009D5895" w:rsidRDefault="009D5895">
      <w:r>
        <w:rPr>
          <w:rFonts w:cs="Times"/>
        </w:rPr>
        <w:t xml:space="preserve">      </w:t>
      </w:r>
      <w:r>
        <w:t>"version": "0.18.0",</w:t>
      </w:r>
    </w:p>
    <w:p w14:paraId="0DBACC65" w14:textId="77777777" w:rsidR="009D5895" w:rsidRDefault="009D5895">
      <w:r>
        <w:rPr>
          <w:rFonts w:cs="Times"/>
        </w:rPr>
        <w:t xml:space="preserve">      </w:t>
      </w:r>
      <w:r>
        <w:t>"resolved": "https://registry.npmjs.org/send/-/send-0.18.0.tgz",</w:t>
      </w:r>
    </w:p>
    <w:p w14:paraId="523FFE61" w14:textId="77777777" w:rsidR="009D5895" w:rsidRDefault="009D5895">
      <w:r>
        <w:rPr>
          <w:rFonts w:cs="Times"/>
        </w:rPr>
        <w:t xml:space="preserve">      </w:t>
      </w:r>
      <w:r>
        <w:t>"integrity": "sha512-qqWzuOjSFOuqPjFe4NOsMLafToQQwBSOEpS+FwEt3A2V3vKubTquT3vmLTQpFgMXp8AlFWFuP1qKaJZOtPpVXg==",</w:t>
      </w:r>
    </w:p>
    <w:p w14:paraId="7C0EB836" w14:textId="77777777" w:rsidR="009D5895" w:rsidRDefault="009D5895">
      <w:r>
        <w:rPr>
          <w:rFonts w:cs="Times"/>
        </w:rPr>
        <w:t xml:space="preserve">      </w:t>
      </w:r>
      <w:r>
        <w:t>"dependencies": {</w:t>
      </w:r>
    </w:p>
    <w:p w14:paraId="5BBDDBD0" w14:textId="77777777" w:rsidR="009D5895" w:rsidRDefault="009D5895">
      <w:r>
        <w:rPr>
          <w:rFonts w:cs="Times"/>
        </w:rPr>
        <w:t xml:space="preserve">        </w:t>
      </w:r>
      <w:r>
        <w:t>"debug": "2.6.9",</w:t>
      </w:r>
    </w:p>
    <w:p w14:paraId="1DA69F7E" w14:textId="77777777" w:rsidR="009D5895" w:rsidRDefault="009D5895">
      <w:r>
        <w:rPr>
          <w:rFonts w:cs="Times"/>
        </w:rPr>
        <w:t xml:space="preserve">        </w:t>
      </w:r>
      <w:r>
        <w:t>"depd": "2.0.0",</w:t>
      </w:r>
    </w:p>
    <w:p w14:paraId="1C4171F4" w14:textId="77777777" w:rsidR="009D5895" w:rsidRDefault="009D5895">
      <w:r>
        <w:rPr>
          <w:rFonts w:cs="Times"/>
        </w:rPr>
        <w:t xml:space="preserve">        </w:t>
      </w:r>
      <w:r>
        <w:t>"destroy": "1.2.0",</w:t>
      </w:r>
    </w:p>
    <w:p w14:paraId="15BD5491" w14:textId="77777777" w:rsidR="009D5895" w:rsidRDefault="009D5895">
      <w:r>
        <w:rPr>
          <w:rFonts w:cs="Times"/>
        </w:rPr>
        <w:t xml:space="preserve">        </w:t>
      </w:r>
      <w:r>
        <w:t>"encodeurl": "~1.0.2",</w:t>
      </w:r>
    </w:p>
    <w:p w14:paraId="1B61F7A0" w14:textId="77777777" w:rsidR="009D5895" w:rsidRDefault="009D5895">
      <w:r>
        <w:rPr>
          <w:rFonts w:cs="Times"/>
        </w:rPr>
        <w:t xml:space="preserve">        </w:t>
      </w:r>
      <w:r>
        <w:t>"escape-html": "~1.0.3",</w:t>
      </w:r>
    </w:p>
    <w:p w14:paraId="18656A67" w14:textId="77777777" w:rsidR="009D5895" w:rsidRDefault="009D5895">
      <w:r>
        <w:rPr>
          <w:rFonts w:cs="Times"/>
        </w:rPr>
        <w:t xml:space="preserve">        </w:t>
      </w:r>
      <w:r>
        <w:t>"etag": "~1.8.1",</w:t>
      </w:r>
    </w:p>
    <w:p w14:paraId="05AFAA84" w14:textId="77777777" w:rsidR="009D5895" w:rsidRDefault="009D5895">
      <w:r>
        <w:rPr>
          <w:rFonts w:cs="Times"/>
        </w:rPr>
        <w:t xml:space="preserve">        </w:t>
      </w:r>
      <w:r>
        <w:t>"fresh": "0.5.2",</w:t>
      </w:r>
    </w:p>
    <w:p w14:paraId="3F2D4D2A" w14:textId="77777777" w:rsidR="009D5895" w:rsidRDefault="009D5895">
      <w:r>
        <w:rPr>
          <w:rFonts w:cs="Times"/>
        </w:rPr>
        <w:t xml:space="preserve">        </w:t>
      </w:r>
      <w:r>
        <w:t>"http-errors": "2.0.0",</w:t>
      </w:r>
    </w:p>
    <w:p w14:paraId="47F61B79" w14:textId="77777777" w:rsidR="009D5895" w:rsidRDefault="009D5895">
      <w:r>
        <w:rPr>
          <w:rFonts w:cs="Times"/>
        </w:rPr>
        <w:t xml:space="preserve">        </w:t>
      </w:r>
      <w:r>
        <w:t>"mime": "1.6.0",</w:t>
      </w:r>
    </w:p>
    <w:p w14:paraId="4788DB48" w14:textId="77777777" w:rsidR="009D5895" w:rsidRDefault="009D5895">
      <w:r>
        <w:rPr>
          <w:rFonts w:cs="Times"/>
        </w:rPr>
        <w:t xml:space="preserve">        </w:t>
      </w:r>
      <w:r>
        <w:t>"ms": "2.1.3",</w:t>
      </w:r>
    </w:p>
    <w:p w14:paraId="68512954" w14:textId="77777777" w:rsidR="009D5895" w:rsidRDefault="009D5895">
      <w:r>
        <w:rPr>
          <w:rFonts w:cs="Times"/>
        </w:rPr>
        <w:t xml:space="preserve">        </w:t>
      </w:r>
      <w:r>
        <w:t>"on-finished": "2.4.1",</w:t>
      </w:r>
    </w:p>
    <w:p w14:paraId="0CAB62FF" w14:textId="77777777" w:rsidR="009D5895" w:rsidRDefault="009D5895">
      <w:r>
        <w:rPr>
          <w:rFonts w:cs="Times"/>
        </w:rPr>
        <w:t xml:space="preserve">        </w:t>
      </w:r>
      <w:r>
        <w:t>"range-parser": "~1.2.1",</w:t>
      </w:r>
    </w:p>
    <w:p w14:paraId="26017E32" w14:textId="77777777" w:rsidR="009D5895" w:rsidRDefault="009D5895">
      <w:r>
        <w:rPr>
          <w:rFonts w:cs="Times"/>
        </w:rPr>
        <w:t xml:space="preserve">        </w:t>
      </w:r>
      <w:r>
        <w:t>"statuses": "2.0.1"</w:t>
      </w:r>
    </w:p>
    <w:p w14:paraId="2253086D" w14:textId="77777777" w:rsidR="009D5895" w:rsidRDefault="009D5895">
      <w:r>
        <w:rPr>
          <w:rFonts w:cs="Times"/>
        </w:rPr>
        <w:t xml:space="preserve">      </w:t>
      </w:r>
      <w:r>
        <w:t>},</w:t>
      </w:r>
    </w:p>
    <w:p w14:paraId="66770347" w14:textId="77777777" w:rsidR="009D5895" w:rsidRDefault="009D5895">
      <w:r>
        <w:rPr>
          <w:rFonts w:cs="Times"/>
        </w:rPr>
        <w:t xml:space="preserve">      </w:t>
      </w:r>
      <w:r>
        <w:t>"engines": {</w:t>
      </w:r>
    </w:p>
    <w:p w14:paraId="7EC5B825" w14:textId="77777777" w:rsidR="009D5895" w:rsidRDefault="009D5895">
      <w:r>
        <w:rPr>
          <w:rFonts w:cs="Times"/>
        </w:rPr>
        <w:t xml:space="preserve">        </w:t>
      </w:r>
      <w:r>
        <w:t>"node": "&gt;= 0.8.0"</w:t>
      </w:r>
    </w:p>
    <w:p w14:paraId="02365F3A" w14:textId="77777777" w:rsidR="009D5895" w:rsidRDefault="009D5895">
      <w:r>
        <w:rPr>
          <w:rFonts w:cs="Times"/>
        </w:rPr>
        <w:t xml:space="preserve">      </w:t>
      </w:r>
      <w:r>
        <w:t>}</w:t>
      </w:r>
    </w:p>
    <w:p w14:paraId="7AEFEA3D" w14:textId="77777777" w:rsidR="009D5895" w:rsidRDefault="009D5895">
      <w:r>
        <w:rPr>
          <w:rFonts w:cs="Times"/>
        </w:rPr>
        <w:t xml:space="preserve">    </w:t>
      </w:r>
      <w:r>
        <w:t>},</w:t>
      </w:r>
    </w:p>
    <w:p w14:paraId="60FA32E0" w14:textId="77777777" w:rsidR="009D5895" w:rsidRDefault="009D5895">
      <w:r>
        <w:rPr>
          <w:rFonts w:cs="Times"/>
        </w:rPr>
        <w:t xml:space="preserve">    </w:t>
      </w:r>
      <w:r>
        <w:t>"node_modules/send/node_modules/ms": {</w:t>
      </w:r>
    </w:p>
    <w:p w14:paraId="797EB0EF" w14:textId="77777777" w:rsidR="009D5895" w:rsidRDefault="009D5895">
      <w:r>
        <w:rPr>
          <w:rFonts w:cs="Times"/>
        </w:rPr>
        <w:t xml:space="preserve">      </w:t>
      </w:r>
      <w:r>
        <w:t>"version": "2.1.3",</w:t>
      </w:r>
    </w:p>
    <w:p w14:paraId="0C56C0CE" w14:textId="77777777" w:rsidR="009D5895" w:rsidRDefault="009D5895">
      <w:r>
        <w:rPr>
          <w:rFonts w:cs="Times"/>
        </w:rPr>
        <w:t xml:space="preserve">      </w:t>
      </w:r>
      <w:r>
        <w:t>"resolved": "https://registry.npmjs.org/ms/-/ms-2.1.3.tgz",</w:t>
      </w:r>
    </w:p>
    <w:p w14:paraId="772F5B9A" w14:textId="77777777" w:rsidR="009D5895" w:rsidRDefault="009D5895">
      <w:r>
        <w:rPr>
          <w:rFonts w:cs="Times"/>
        </w:rPr>
        <w:t xml:space="preserve">      </w:t>
      </w:r>
      <w:r>
        <w:t>"integrity": "sha512-6FlzubTLZG3J2a/NVCAleEhjzq5oxgHyaCU9yYXvcLsvoVaHJq/s5xXI6/XXP6tz7R9xAOtHnSO/tXtF3WRTlA=="</w:t>
      </w:r>
    </w:p>
    <w:p w14:paraId="6EDA08B2" w14:textId="77777777" w:rsidR="009D5895" w:rsidRDefault="009D5895">
      <w:r>
        <w:rPr>
          <w:rFonts w:cs="Times"/>
        </w:rPr>
        <w:t xml:space="preserve">    </w:t>
      </w:r>
      <w:r>
        <w:t>},</w:t>
      </w:r>
    </w:p>
    <w:p w14:paraId="3D8C8847" w14:textId="77777777" w:rsidR="009D5895" w:rsidRDefault="009D5895">
      <w:r>
        <w:rPr>
          <w:rFonts w:cs="Times"/>
        </w:rPr>
        <w:t xml:space="preserve">    </w:t>
      </w:r>
      <w:r>
        <w:t>"node_modules/serve-static": {</w:t>
      </w:r>
    </w:p>
    <w:p w14:paraId="5354F01F" w14:textId="77777777" w:rsidR="009D5895" w:rsidRDefault="009D5895">
      <w:r>
        <w:rPr>
          <w:rFonts w:cs="Times"/>
        </w:rPr>
        <w:t xml:space="preserve">      </w:t>
      </w:r>
      <w:r>
        <w:t>"version": "1.15.0",</w:t>
      </w:r>
    </w:p>
    <w:p w14:paraId="7C8CB76A" w14:textId="77777777" w:rsidR="009D5895" w:rsidRDefault="009D5895">
      <w:r>
        <w:rPr>
          <w:rFonts w:cs="Times"/>
        </w:rPr>
        <w:t xml:space="preserve">      </w:t>
      </w:r>
      <w:r>
        <w:t>"resolved": "https://registry.npmjs.org/serve-static/-/serve-static-1.15.0.tgz",</w:t>
      </w:r>
    </w:p>
    <w:p w14:paraId="3D655BC3" w14:textId="77777777" w:rsidR="009D5895" w:rsidRDefault="009D5895">
      <w:r>
        <w:rPr>
          <w:rFonts w:cs="Times"/>
        </w:rPr>
        <w:t xml:space="preserve">      </w:t>
      </w:r>
      <w:r>
        <w:t>"integrity": "sha512-XGuRDNjXUijsUL0vl6nSD7cwURuzEgglbOaFuZM9g3kwDXOWVTck0jLzjPzGD+TazWbboZYu52/9/XPdUgne9g==",</w:t>
      </w:r>
    </w:p>
    <w:p w14:paraId="747E2439" w14:textId="77777777" w:rsidR="009D5895" w:rsidRDefault="009D5895">
      <w:r>
        <w:rPr>
          <w:rFonts w:cs="Times"/>
        </w:rPr>
        <w:t xml:space="preserve">      </w:t>
      </w:r>
      <w:r>
        <w:t>"dependencies": {</w:t>
      </w:r>
    </w:p>
    <w:p w14:paraId="26409D7D" w14:textId="77777777" w:rsidR="009D5895" w:rsidRDefault="009D5895">
      <w:r>
        <w:rPr>
          <w:rFonts w:cs="Times"/>
        </w:rPr>
        <w:t xml:space="preserve">        </w:t>
      </w:r>
      <w:r>
        <w:t>"encodeurl": "~1.0.2",</w:t>
      </w:r>
    </w:p>
    <w:p w14:paraId="17E684C7" w14:textId="77777777" w:rsidR="009D5895" w:rsidRDefault="009D5895">
      <w:r>
        <w:rPr>
          <w:rFonts w:cs="Times"/>
        </w:rPr>
        <w:t xml:space="preserve">        </w:t>
      </w:r>
      <w:r>
        <w:t>"escape-html": "~1.0.3",</w:t>
      </w:r>
    </w:p>
    <w:p w14:paraId="01807AE6" w14:textId="77777777" w:rsidR="009D5895" w:rsidRDefault="009D5895">
      <w:r>
        <w:rPr>
          <w:rFonts w:cs="Times"/>
        </w:rPr>
        <w:t xml:space="preserve">        </w:t>
      </w:r>
      <w:r>
        <w:t>"parseurl": "~1.3.3",</w:t>
      </w:r>
    </w:p>
    <w:p w14:paraId="38F76A4D" w14:textId="77777777" w:rsidR="009D5895" w:rsidRDefault="009D5895">
      <w:r>
        <w:rPr>
          <w:rFonts w:cs="Times"/>
        </w:rPr>
        <w:t xml:space="preserve">        </w:t>
      </w:r>
      <w:r>
        <w:t>"send": "0.18.0"</w:t>
      </w:r>
    </w:p>
    <w:p w14:paraId="06B5CDEA" w14:textId="77777777" w:rsidR="009D5895" w:rsidRDefault="009D5895">
      <w:r>
        <w:rPr>
          <w:rFonts w:cs="Times"/>
        </w:rPr>
        <w:t xml:space="preserve">      </w:t>
      </w:r>
      <w:r>
        <w:t>},</w:t>
      </w:r>
    </w:p>
    <w:p w14:paraId="07A942F5" w14:textId="77777777" w:rsidR="009D5895" w:rsidRDefault="009D5895">
      <w:r>
        <w:rPr>
          <w:rFonts w:cs="Times"/>
        </w:rPr>
        <w:t xml:space="preserve">      </w:t>
      </w:r>
      <w:r>
        <w:t>"engines": {</w:t>
      </w:r>
    </w:p>
    <w:p w14:paraId="037A6648" w14:textId="77777777" w:rsidR="009D5895" w:rsidRDefault="009D5895">
      <w:r>
        <w:rPr>
          <w:rFonts w:cs="Times"/>
        </w:rPr>
        <w:t xml:space="preserve">        </w:t>
      </w:r>
      <w:r>
        <w:t>"node": "&gt;= 0.8.0"</w:t>
      </w:r>
    </w:p>
    <w:p w14:paraId="09B29141" w14:textId="77777777" w:rsidR="009D5895" w:rsidRDefault="009D5895">
      <w:r>
        <w:rPr>
          <w:rFonts w:cs="Times"/>
        </w:rPr>
        <w:t xml:space="preserve">      </w:t>
      </w:r>
      <w:r>
        <w:t>}</w:t>
      </w:r>
    </w:p>
    <w:p w14:paraId="227B2DD3" w14:textId="77777777" w:rsidR="009D5895" w:rsidRDefault="009D5895">
      <w:r>
        <w:rPr>
          <w:rFonts w:cs="Times"/>
        </w:rPr>
        <w:t xml:space="preserve">    </w:t>
      </w:r>
      <w:r>
        <w:t>},</w:t>
      </w:r>
    </w:p>
    <w:p w14:paraId="6A99CEDE" w14:textId="77777777" w:rsidR="009D5895" w:rsidRDefault="009D5895">
      <w:r>
        <w:rPr>
          <w:rFonts w:cs="Times"/>
        </w:rPr>
        <w:t xml:space="preserve">    </w:t>
      </w:r>
      <w:r>
        <w:t>"node_modules/set-function-length": {</w:t>
      </w:r>
    </w:p>
    <w:p w14:paraId="29A204F9" w14:textId="77777777" w:rsidR="009D5895" w:rsidRDefault="009D5895">
      <w:r>
        <w:rPr>
          <w:rFonts w:cs="Times"/>
        </w:rPr>
        <w:t xml:space="preserve">      </w:t>
      </w:r>
      <w:r>
        <w:t>"version": "1.2.2",</w:t>
      </w:r>
    </w:p>
    <w:p w14:paraId="47A594A1" w14:textId="77777777" w:rsidR="009D5895" w:rsidRDefault="009D5895">
      <w:r>
        <w:rPr>
          <w:rFonts w:cs="Times"/>
        </w:rPr>
        <w:t xml:space="preserve">      </w:t>
      </w:r>
      <w:r>
        <w:t>"resolved": "https://registry.npmjs.org/set-function-length/-/set-function-length-1.2.2.tgz",</w:t>
      </w:r>
    </w:p>
    <w:p w14:paraId="3643CBF7" w14:textId="77777777" w:rsidR="009D5895" w:rsidRDefault="009D5895">
      <w:r>
        <w:rPr>
          <w:rFonts w:cs="Times"/>
        </w:rPr>
        <w:t xml:space="preserve">      </w:t>
      </w:r>
      <w:r>
        <w:t>"integrity": "sha512-pgRc4hJ4/sNjWCSS9AmnS40x3bNMDTknHgL5UaMBTMyJnU90EgWh1Rz+MC9eFu4BuN/UwZjKQuY/1v3rM7HMfg==",</w:t>
      </w:r>
    </w:p>
    <w:p w14:paraId="61F496A6" w14:textId="77777777" w:rsidR="009D5895" w:rsidRDefault="009D5895">
      <w:r>
        <w:rPr>
          <w:rFonts w:cs="Times"/>
        </w:rPr>
        <w:t xml:space="preserve">      </w:t>
      </w:r>
      <w:r>
        <w:t>"dependencies": {</w:t>
      </w:r>
    </w:p>
    <w:p w14:paraId="7F4448ED" w14:textId="77777777" w:rsidR="009D5895" w:rsidRDefault="009D5895">
      <w:r>
        <w:rPr>
          <w:rFonts w:cs="Times"/>
        </w:rPr>
        <w:t xml:space="preserve">        </w:t>
      </w:r>
      <w:r>
        <w:t>"define-data-property": "^1.1.4",</w:t>
      </w:r>
    </w:p>
    <w:p w14:paraId="79AE9824" w14:textId="77777777" w:rsidR="009D5895" w:rsidRDefault="009D5895">
      <w:r>
        <w:rPr>
          <w:rFonts w:cs="Times"/>
        </w:rPr>
        <w:t xml:space="preserve">        </w:t>
      </w:r>
      <w:r>
        <w:t>"es-errors": "^1.3.0",</w:t>
      </w:r>
    </w:p>
    <w:p w14:paraId="3A0F9A95" w14:textId="77777777" w:rsidR="009D5895" w:rsidRDefault="009D5895">
      <w:r>
        <w:rPr>
          <w:rFonts w:cs="Times"/>
        </w:rPr>
        <w:t xml:space="preserve">        </w:t>
      </w:r>
      <w:r>
        <w:t>"function-bind": "^1.1.2",</w:t>
      </w:r>
    </w:p>
    <w:p w14:paraId="03AA2990" w14:textId="77777777" w:rsidR="009D5895" w:rsidRDefault="009D5895">
      <w:r>
        <w:rPr>
          <w:rFonts w:cs="Times"/>
        </w:rPr>
        <w:t xml:space="preserve">        </w:t>
      </w:r>
      <w:r>
        <w:t>"get-intrinsic": "^1.2.4",</w:t>
      </w:r>
    </w:p>
    <w:p w14:paraId="32092E37" w14:textId="77777777" w:rsidR="009D5895" w:rsidRDefault="009D5895">
      <w:r>
        <w:rPr>
          <w:rFonts w:cs="Times"/>
        </w:rPr>
        <w:t xml:space="preserve">        </w:t>
      </w:r>
      <w:r>
        <w:t>"gopd": "^1.0.1",</w:t>
      </w:r>
    </w:p>
    <w:p w14:paraId="253EB099" w14:textId="77777777" w:rsidR="009D5895" w:rsidRDefault="009D5895">
      <w:r>
        <w:rPr>
          <w:rFonts w:cs="Times"/>
        </w:rPr>
        <w:t xml:space="preserve">        </w:t>
      </w:r>
      <w:r>
        <w:t>"has-property-descriptors": "^1.0.2"</w:t>
      </w:r>
    </w:p>
    <w:p w14:paraId="7109B565" w14:textId="77777777" w:rsidR="009D5895" w:rsidRDefault="009D5895">
      <w:r>
        <w:rPr>
          <w:rFonts w:cs="Times"/>
        </w:rPr>
        <w:t xml:space="preserve">      </w:t>
      </w:r>
      <w:r>
        <w:t>},</w:t>
      </w:r>
    </w:p>
    <w:p w14:paraId="1C80DF67" w14:textId="77777777" w:rsidR="009D5895" w:rsidRDefault="009D5895">
      <w:r>
        <w:rPr>
          <w:rFonts w:cs="Times"/>
        </w:rPr>
        <w:t xml:space="preserve">      </w:t>
      </w:r>
      <w:r>
        <w:t>"engines": {</w:t>
      </w:r>
    </w:p>
    <w:p w14:paraId="170721B3" w14:textId="77777777" w:rsidR="009D5895" w:rsidRDefault="009D5895">
      <w:r>
        <w:rPr>
          <w:rFonts w:cs="Times"/>
        </w:rPr>
        <w:t xml:space="preserve">        </w:t>
      </w:r>
      <w:r>
        <w:t>"node": "&gt;= 0.4"</w:t>
      </w:r>
    </w:p>
    <w:p w14:paraId="07A49B1C" w14:textId="77777777" w:rsidR="009D5895" w:rsidRDefault="009D5895">
      <w:r>
        <w:rPr>
          <w:rFonts w:cs="Times"/>
        </w:rPr>
        <w:t xml:space="preserve">      </w:t>
      </w:r>
      <w:r>
        <w:t>}</w:t>
      </w:r>
    </w:p>
    <w:p w14:paraId="50DF34CC" w14:textId="77777777" w:rsidR="009D5895" w:rsidRDefault="009D5895">
      <w:r>
        <w:rPr>
          <w:rFonts w:cs="Times"/>
        </w:rPr>
        <w:t xml:space="preserve">    </w:t>
      </w:r>
      <w:r>
        <w:t>},</w:t>
      </w:r>
    </w:p>
    <w:p w14:paraId="1DF955B8" w14:textId="77777777" w:rsidR="009D5895" w:rsidRDefault="009D5895">
      <w:r>
        <w:rPr>
          <w:rFonts w:cs="Times"/>
        </w:rPr>
        <w:t xml:space="preserve">    </w:t>
      </w:r>
      <w:r>
        <w:t>"node_modules/setprototypeof": {</w:t>
      </w:r>
    </w:p>
    <w:p w14:paraId="015A44FF" w14:textId="77777777" w:rsidR="009D5895" w:rsidRDefault="009D5895">
      <w:r>
        <w:rPr>
          <w:rFonts w:cs="Times"/>
        </w:rPr>
        <w:t xml:space="preserve">      </w:t>
      </w:r>
      <w:r>
        <w:t>"version": "1.2.0",</w:t>
      </w:r>
    </w:p>
    <w:p w14:paraId="7F15933F" w14:textId="77777777" w:rsidR="009D5895" w:rsidRDefault="009D5895">
      <w:r>
        <w:rPr>
          <w:rFonts w:cs="Times"/>
        </w:rPr>
        <w:t xml:space="preserve">      </w:t>
      </w:r>
      <w:r>
        <w:t>"resolved": "https://registry.npmjs.org/setprototypeof/-/setprototypeof-1.2.0.tgz",</w:t>
      </w:r>
    </w:p>
    <w:p w14:paraId="79BEC2F5" w14:textId="77777777" w:rsidR="009D5895" w:rsidRDefault="009D5895">
      <w:r>
        <w:rPr>
          <w:rFonts w:cs="Times"/>
        </w:rPr>
        <w:t xml:space="preserve">      </w:t>
      </w:r>
      <w:r>
        <w:t>"integrity": "sha512-E5LDX7Wrp85Kil5bhZv46j8jOeboKq5JMmYM3gVGdGH8xFpPWXUMsNrlODCrkoxMEeNi/XZIwuRvY4XNwYMJpw=="</w:t>
      </w:r>
    </w:p>
    <w:p w14:paraId="264A2C1D" w14:textId="77777777" w:rsidR="009D5895" w:rsidRDefault="009D5895">
      <w:r>
        <w:rPr>
          <w:rFonts w:cs="Times"/>
        </w:rPr>
        <w:t xml:space="preserve">    </w:t>
      </w:r>
      <w:r>
        <w:t>},</w:t>
      </w:r>
    </w:p>
    <w:p w14:paraId="068B18CC" w14:textId="77777777" w:rsidR="009D5895" w:rsidRDefault="009D5895">
      <w:r>
        <w:rPr>
          <w:rFonts w:cs="Times"/>
        </w:rPr>
        <w:t xml:space="preserve">    </w:t>
      </w:r>
      <w:r>
        <w:t>"node_modules/side-channel": {</w:t>
      </w:r>
    </w:p>
    <w:p w14:paraId="21430FCB" w14:textId="77777777" w:rsidR="009D5895" w:rsidRDefault="009D5895">
      <w:r>
        <w:rPr>
          <w:rFonts w:cs="Times"/>
        </w:rPr>
        <w:t xml:space="preserve">      </w:t>
      </w:r>
      <w:r>
        <w:t>"version": "1.0.6",</w:t>
      </w:r>
    </w:p>
    <w:p w14:paraId="24C1B5BD" w14:textId="77777777" w:rsidR="009D5895" w:rsidRDefault="009D5895">
      <w:r>
        <w:rPr>
          <w:rFonts w:cs="Times"/>
        </w:rPr>
        <w:t xml:space="preserve">      </w:t>
      </w:r>
      <w:r>
        <w:t>"resolved": "https://registry.npmjs.org/side-channel/-/side-channel-1.0.6.tgz",</w:t>
      </w:r>
    </w:p>
    <w:p w14:paraId="3665E914" w14:textId="77777777" w:rsidR="009D5895" w:rsidRDefault="009D5895">
      <w:r>
        <w:rPr>
          <w:rFonts w:cs="Times"/>
        </w:rPr>
        <w:t xml:space="preserve">      </w:t>
      </w:r>
      <w:r>
        <w:t>"integrity": "sha512-fDW/EZ6Q9RiO8eFG8Hj+7u/oW+XrPTIChwCOM2+th2A6OblDtYYIpve9m+KvI9Z4C9qSEXlaGR6bTEYHReuglA==",</w:t>
      </w:r>
    </w:p>
    <w:p w14:paraId="7EAB80CC" w14:textId="77777777" w:rsidR="009D5895" w:rsidRDefault="009D5895">
      <w:r>
        <w:rPr>
          <w:rFonts w:cs="Times"/>
        </w:rPr>
        <w:t xml:space="preserve">      </w:t>
      </w:r>
      <w:r>
        <w:t>"dependencies": {</w:t>
      </w:r>
    </w:p>
    <w:p w14:paraId="14791ED4" w14:textId="77777777" w:rsidR="009D5895" w:rsidRDefault="009D5895">
      <w:r>
        <w:rPr>
          <w:rFonts w:cs="Times"/>
        </w:rPr>
        <w:t xml:space="preserve">        </w:t>
      </w:r>
      <w:r>
        <w:t>"call-bind": "^1.0.7",</w:t>
      </w:r>
    </w:p>
    <w:p w14:paraId="05A0634A" w14:textId="77777777" w:rsidR="009D5895" w:rsidRDefault="009D5895">
      <w:r>
        <w:rPr>
          <w:rFonts w:cs="Times"/>
        </w:rPr>
        <w:t xml:space="preserve">        </w:t>
      </w:r>
      <w:r>
        <w:t>"es-errors": "^1.3.0",</w:t>
      </w:r>
    </w:p>
    <w:p w14:paraId="750DD12A" w14:textId="77777777" w:rsidR="009D5895" w:rsidRDefault="009D5895">
      <w:r>
        <w:rPr>
          <w:rFonts w:cs="Times"/>
        </w:rPr>
        <w:t xml:space="preserve">        </w:t>
      </w:r>
      <w:r>
        <w:t>"get-intrinsic": "^1.2.4",</w:t>
      </w:r>
    </w:p>
    <w:p w14:paraId="2E1E3CCF" w14:textId="77777777" w:rsidR="009D5895" w:rsidRDefault="009D5895">
      <w:r>
        <w:rPr>
          <w:rFonts w:cs="Times"/>
        </w:rPr>
        <w:t xml:space="preserve">        </w:t>
      </w:r>
      <w:r>
        <w:t>"object-inspect": "^1.13.1"</w:t>
      </w:r>
    </w:p>
    <w:p w14:paraId="590F911D" w14:textId="77777777" w:rsidR="009D5895" w:rsidRDefault="009D5895">
      <w:r>
        <w:rPr>
          <w:rFonts w:cs="Times"/>
        </w:rPr>
        <w:t xml:space="preserve">      </w:t>
      </w:r>
      <w:r>
        <w:t>},</w:t>
      </w:r>
    </w:p>
    <w:p w14:paraId="453EDD0D" w14:textId="77777777" w:rsidR="009D5895" w:rsidRDefault="009D5895">
      <w:r>
        <w:rPr>
          <w:rFonts w:cs="Times"/>
        </w:rPr>
        <w:t xml:space="preserve">      </w:t>
      </w:r>
      <w:r>
        <w:t>"engines": {</w:t>
      </w:r>
    </w:p>
    <w:p w14:paraId="17B31B8F" w14:textId="77777777" w:rsidR="009D5895" w:rsidRDefault="009D5895">
      <w:r>
        <w:rPr>
          <w:rFonts w:cs="Times"/>
        </w:rPr>
        <w:t xml:space="preserve">        </w:t>
      </w:r>
      <w:r>
        <w:t>"node": "&gt;= 0.4"</w:t>
      </w:r>
    </w:p>
    <w:p w14:paraId="4D34FCA3" w14:textId="77777777" w:rsidR="009D5895" w:rsidRDefault="009D5895">
      <w:r>
        <w:rPr>
          <w:rFonts w:cs="Times"/>
        </w:rPr>
        <w:t xml:space="preserve">      </w:t>
      </w:r>
      <w:r>
        <w:t>},</w:t>
      </w:r>
    </w:p>
    <w:p w14:paraId="04CCE231" w14:textId="77777777" w:rsidR="009D5895" w:rsidRDefault="009D5895">
      <w:r>
        <w:rPr>
          <w:rFonts w:cs="Times"/>
        </w:rPr>
        <w:t xml:space="preserve">      </w:t>
      </w:r>
      <w:r>
        <w:t>"funding": {</w:t>
      </w:r>
    </w:p>
    <w:p w14:paraId="430E37A2" w14:textId="77777777" w:rsidR="009D5895" w:rsidRDefault="009D5895">
      <w:r>
        <w:rPr>
          <w:rFonts w:cs="Times"/>
        </w:rPr>
        <w:t xml:space="preserve">        </w:t>
      </w:r>
      <w:r>
        <w:t>"url": "https://github.com/sponsors/ljharb"</w:t>
      </w:r>
    </w:p>
    <w:p w14:paraId="137926C8" w14:textId="77777777" w:rsidR="009D5895" w:rsidRDefault="009D5895">
      <w:r>
        <w:rPr>
          <w:rFonts w:cs="Times"/>
        </w:rPr>
        <w:t xml:space="preserve">      </w:t>
      </w:r>
      <w:r>
        <w:t>}</w:t>
      </w:r>
    </w:p>
    <w:p w14:paraId="29D193D6" w14:textId="77777777" w:rsidR="009D5895" w:rsidRDefault="009D5895">
      <w:r>
        <w:rPr>
          <w:rFonts w:cs="Times"/>
        </w:rPr>
        <w:t xml:space="preserve">    </w:t>
      </w:r>
      <w:r>
        <w:t>},</w:t>
      </w:r>
    </w:p>
    <w:p w14:paraId="68212FAA" w14:textId="77777777" w:rsidR="009D5895" w:rsidRDefault="009D5895">
      <w:r>
        <w:rPr>
          <w:rFonts w:cs="Times"/>
        </w:rPr>
        <w:t xml:space="preserve">    </w:t>
      </w:r>
      <w:r>
        <w:t>"node_modules/statuses": {</w:t>
      </w:r>
    </w:p>
    <w:p w14:paraId="5C2E6C11" w14:textId="77777777" w:rsidR="009D5895" w:rsidRDefault="009D5895">
      <w:r>
        <w:rPr>
          <w:rFonts w:cs="Times"/>
        </w:rPr>
        <w:t xml:space="preserve">      </w:t>
      </w:r>
      <w:r>
        <w:t>"version": "2.0.1",</w:t>
      </w:r>
    </w:p>
    <w:p w14:paraId="7BF4A3CF" w14:textId="77777777" w:rsidR="009D5895" w:rsidRDefault="009D5895">
      <w:r>
        <w:rPr>
          <w:rFonts w:cs="Times"/>
        </w:rPr>
        <w:t xml:space="preserve">      </w:t>
      </w:r>
      <w:r>
        <w:t>"resolved": "https://registry.npmjs.org/statuses/-/statuses-2.0.1.tgz",</w:t>
      </w:r>
    </w:p>
    <w:p w14:paraId="733D4205" w14:textId="77777777" w:rsidR="009D5895" w:rsidRDefault="009D5895">
      <w:r>
        <w:rPr>
          <w:rFonts w:cs="Times"/>
        </w:rPr>
        <w:t xml:space="preserve">      </w:t>
      </w:r>
      <w:r>
        <w:t>"integrity": "sha512-RwNA9Z/7PrK06rYLIzFMlaF+l73iwpzsqRIFgbMLbTcLD6cOao82TaWefPXQvB2fOC4AjuYSEndS7N/mTCbkdQ==",</w:t>
      </w:r>
    </w:p>
    <w:p w14:paraId="101AA38B" w14:textId="77777777" w:rsidR="009D5895" w:rsidRDefault="009D5895">
      <w:r>
        <w:rPr>
          <w:rFonts w:cs="Times"/>
        </w:rPr>
        <w:t xml:space="preserve">      </w:t>
      </w:r>
      <w:r>
        <w:t>"engines": {</w:t>
      </w:r>
    </w:p>
    <w:p w14:paraId="6900CA5C" w14:textId="77777777" w:rsidR="009D5895" w:rsidRDefault="009D5895">
      <w:r>
        <w:rPr>
          <w:rFonts w:cs="Times"/>
        </w:rPr>
        <w:t xml:space="preserve">        </w:t>
      </w:r>
      <w:r>
        <w:t>"node": "&gt;= 0.8"</w:t>
      </w:r>
    </w:p>
    <w:p w14:paraId="5E601478" w14:textId="77777777" w:rsidR="009D5895" w:rsidRDefault="009D5895">
      <w:r>
        <w:rPr>
          <w:rFonts w:cs="Times"/>
        </w:rPr>
        <w:t xml:space="preserve">      </w:t>
      </w:r>
      <w:r>
        <w:t>}</w:t>
      </w:r>
    </w:p>
    <w:p w14:paraId="26FE32C3" w14:textId="77777777" w:rsidR="009D5895" w:rsidRDefault="009D5895">
      <w:r>
        <w:rPr>
          <w:rFonts w:cs="Times"/>
        </w:rPr>
        <w:t xml:space="preserve">    </w:t>
      </w:r>
      <w:r>
        <w:t>},</w:t>
      </w:r>
    </w:p>
    <w:p w14:paraId="00EE1D4A" w14:textId="77777777" w:rsidR="009D5895" w:rsidRDefault="009D5895">
      <w:r>
        <w:rPr>
          <w:rFonts w:cs="Times"/>
        </w:rPr>
        <w:t xml:space="preserve">    </w:t>
      </w:r>
      <w:r>
        <w:t>"node_modules/toidentifier": {</w:t>
      </w:r>
    </w:p>
    <w:p w14:paraId="49E64712" w14:textId="77777777" w:rsidR="009D5895" w:rsidRDefault="009D5895">
      <w:r>
        <w:rPr>
          <w:rFonts w:cs="Times"/>
        </w:rPr>
        <w:t xml:space="preserve">      </w:t>
      </w:r>
      <w:r>
        <w:t>"version": "1.0.1",</w:t>
      </w:r>
    </w:p>
    <w:p w14:paraId="2241574E" w14:textId="77777777" w:rsidR="009D5895" w:rsidRDefault="009D5895">
      <w:r>
        <w:rPr>
          <w:rFonts w:cs="Times"/>
        </w:rPr>
        <w:t xml:space="preserve">      </w:t>
      </w:r>
      <w:r>
        <w:t>"resolved": "https://registry.npmjs.org/toidentifier/-/toidentifier-1.0.1.tgz",</w:t>
      </w:r>
    </w:p>
    <w:p w14:paraId="3FBF2181" w14:textId="77777777" w:rsidR="009D5895" w:rsidRDefault="009D5895">
      <w:r>
        <w:rPr>
          <w:rFonts w:cs="Times"/>
        </w:rPr>
        <w:t xml:space="preserve">      </w:t>
      </w:r>
      <w:r>
        <w:t>"integrity": "sha512-o5sSPKEkg/DIQNmH43V0/uerLrpzVedkUh8tGNvaeXpfpuwjKenlSox/2O/BTlZUtEe+JG7s5YhEz608PlAHRA==",</w:t>
      </w:r>
    </w:p>
    <w:p w14:paraId="2275275C" w14:textId="77777777" w:rsidR="009D5895" w:rsidRDefault="009D5895">
      <w:r>
        <w:rPr>
          <w:rFonts w:cs="Times"/>
        </w:rPr>
        <w:t xml:space="preserve">      </w:t>
      </w:r>
      <w:r>
        <w:t>"engines": {</w:t>
      </w:r>
    </w:p>
    <w:p w14:paraId="0373B191" w14:textId="77777777" w:rsidR="009D5895" w:rsidRDefault="009D5895">
      <w:r>
        <w:rPr>
          <w:rFonts w:cs="Times"/>
        </w:rPr>
        <w:t xml:space="preserve">        </w:t>
      </w:r>
      <w:r>
        <w:t>"node": "&gt;=0.6"</w:t>
      </w:r>
    </w:p>
    <w:p w14:paraId="086FC38C" w14:textId="77777777" w:rsidR="009D5895" w:rsidRDefault="009D5895">
      <w:r>
        <w:rPr>
          <w:rFonts w:cs="Times"/>
        </w:rPr>
        <w:t xml:space="preserve">      </w:t>
      </w:r>
      <w:r>
        <w:t>}</w:t>
      </w:r>
    </w:p>
    <w:p w14:paraId="42AD8A5B" w14:textId="77777777" w:rsidR="009D5895" w:rsidRDefault="009D5895">
      <w:r>
        <w:rPr>
          <w:rFonts w:cs="Times"/>
        </w:rPr>
        <w:t xml:space="preserve">    </w:t>
      </w:r>
      <w:r>
        <w:t>},</w:t>
      </w:r>
    </w:p>
    <w:p w14:paraId="16A19D41" w14:textId="77777777" w:rsidR="009D5895" w:rsidRDefault="009D5895">
      <w:r>
        <w:rPr>
          <w:rFonts w:cs="Times"/>
        </w:rPr>
        <w:t xml:space="preserve">    </w:t>
      </w:r>
      <w:r>
        <w:t>"node_modules/type-is": {</w:t>
      </w:r>
    </w:p>
    <w:p w14:paraId="511A7212" w14:textId="77777777" w:rsidR="009D5895" w:rsidRDefault="009D5895">
      <w:r>
        <w:rPr>
          <w:rFonts w:cs="Times"/>
        </w:rPr>
        <w:t xml:space="preserve">      </w:t>
      </w:r>
      <w:r>
        <w:t>"version": "1.6.18",</w:t>
      </w:r>
    </w:p>
    <w:p w14:paraId="7E9703DD" w14:textId="77777777" w:rsidR="009D5895" w:rsidRDefault="009D5895">
      <w:r>
        <w:rPr>
          <w:rFonts w:cs="Times"/>
        </w:rPr>
        <w:t xml:space="preserve">      </w:t>
      </w:r>
      <w:r>
        <w:t>"resolved": "https://registry.npmjs.org/type-is/-/type-is-1.6.18.tgz",</w:t>
      </w:r>
    </w:p>
    <w:p w14:paraId="027C21A3" w14:textId="77777777" w:rsidR="009D5895" w:rsidRDefault="009D5895">
      <w:r>
        <w:rPr>
          <w:rFonts w:cs="Times"/>
        </w:rPr>
        <w:t xml:space="preserve">      </w:t>
      </w:r>
      <w:r>
        <w:t>"integrity": "sha512-TkRKr9sUTxEH8MdfuCSP7VizJyzRNMjj2J2do2Jr3Kym598JVdEksuzPQCnlFPW4ky9Q+iA+ma9BGm06XQBy8g==",</w:t>
      </w:r>
    </w:p>
    <w:p w14:paraId="6F231080" w14:textId="77777777" w:rsidR="009D5895" w:rsidRDefault="009D5895">
      <w:r>
        <w:rPr>
          <w:rFonts w:cs="Times"/>
        </w:rPr>
        <w:t xml:space="preserve">      </w:t>
      </w:r>
      <w:r>
        <w:t>"dependencies": {</w:t>
      </w:r>
    </w:p>
    <w:p w14:paraId="2F3CF7BD" w14:textId="77777777" w:rsidR="009D5895" w:rsidRDefault="009D5895">
      <w:r>
        <w:rPr>
          <w:rFonts w:cs="Times"/>
        </w:rPr>
        <w:t xml:space="preserve">        </w:t>
      </w:r>
      <w:r>
        <w:t>"media-typer": "0.3.0",</w:t>
      </w:r>
    </w:p>
    <w:p w14:paraId="50F8D42B" w14:textId="77777777" w:rsidR="009D5895" w:rsidRDefault="009D5895">
      <w:r>
        <w:rPr>
          <w:rFonts w:cs="Times"/>
        </w:rPr>
        <w:t xml:space="preserve">        </w:t>
      </w:r>
      <w:r>
        <w:t>"mime-types": "~2.1.24"</w:t>
      </w:r>
    </w:p>
    <w:p w14:paraId="74F04C89" w14:textId="77777777" w:rsidR="009D5895" w:rsidRDefault="009D5895">
      <w:r>
        <w:rPr>
          <w:rFonts w:cs="Times"/>
        </w:rPr>
        <w:t xml:space="preserve">      </w:t>
      </w:r>
      <w:r>
        <w:t>},</w:t>
      </w:r>
    </w:p>
    <w:p w14:paraId="41B51895" w14:textId="77777777" w:rsidR="009D5895" w:rsidRDefault="009D5895">
      <w:r>
        <w:rPr>
          <w:rFonts w:cs="Times"/>
        </w:rPr>
        <w:t xml:space="preserve">      </w:t>
      </w:r>
      <w:r>
        <w:t>"engines": {</w:t>
      </w:r>
    </w:p>
    <w:p w14:paraId="5B7CECDC" w14:textId="77777777" w:rsidR="009D5895" w:rsidRDefault="009D5895">
      <w:r>
        <w:rPr>
          <w:rFonts w:cs="Times"/>
        </w:rPr>
        <w:t xml:space="preserve">        </w:t>
      </w:r>
      <w:r>
        <w:t>"node": "&gt;= 0.6"</w:t>
      </w:r>
    </w:p>
    <w:p w14:paraId="6297A0DE" w14:textId="77777777" w:rsidR="009D5895" w:rsidRDefault="009D5895">
      <w:r>
        <w:rPr>
          <w:rFonts w:cs="Times"/>
        </w:rPr>
        <w:t xml:space="preserve">      </w:t>
      </w:r>
      <w:r>
        <w:t>}</w:t>
      </w:r>
    </w:p>
    <w:p w14:paraId="6E034288" w14:textId="77777777" w:rsidR="009D5895" w:rsidRDefault="009D5895">
      <w:r>
        <w:rPr>
          <w:rFonts w:cs="Times"/>
        </w:rPr>
        <w:t xml:space="preserve">    </w:t>
      </w:r>
      <w:r>
        <w:t>},</w:t>
      </w:r>
    </w:p>
    <w:p w14:paraId="0E1C4C1A" w14:textId="77777777" w:rsidR="009D5895" w:rsidRDefault="009D5895">
      <w:r>
        <w:rPr>
          <w:rFonts w:cs="Times"/>
        </w:rPr>
        <w:t xml:space="preserve">    </w:t>
      </w:r>
      <w:r>
        <w:t>"node_modules/unpipe": {</w:t>
      </w:r>
    </w:p>
    <w:p w14:paraId="6EA03C1D" w14:textId="77777777" w:rsidR="009D5895" w:rsidRDefault="009D5895">
      <w:r>
        <w:rPr>
          <w:rFonts w:cs="Times"/>
        </w:rPr>
        <w:t xml:space="preserve">      </w:t>
      </w:r>
      <w:r>
        <w:t>"version": "1.0.0",</w:t>
      </w:r>
    </w:p>
    <w:p w14:paraId="142F06FE" w14:textId="77777777" w:rsidR="009D5895" w:rsidRDefault="009D5895">
      <w:r>
        <w:rPr>
          <w:rFonts w:cs="Times"/>
        </w:rPr>
        <w:t xml:space="preserve">      </w:t>
      </w:r>
      <w:r>
        <w:t>"resolved": "https://registry.npmjs.org/unpipe/-/unpipe-1.0.0.tgz",</w:t>
      </w:r>
    </w:p>
    <w:p w14:paraId="6B2C0BD2" w14:textId="77777777" w:rsidR="009D5895" w:rsidRDefault="009D5895">
      <w:r>
        <w:rPr>
          <w:rFonts w:cs="Times"/>
        </w:rPr>
        <w:t xml:space="preserve">      </w:t>
      </w:r>
      <w:r>
        <w:t>"integrity": "sha512-pjy2bYhSsufwWlKwPc+l3cN7+wuJlK6uz0YdJEOlQDbl6jo/YlPi4mb8agUkVC8BF7V8NuzeyPNqRksA3hztKQ==",</w:t>
      </w:r>
    </w:p>
    <w:p w14:paraId="13CE776B" w14:textId="77777777" w:rsidR="009D5895" w:rsidRDefault="009D5895">
      <w:r>
        <w:rPr>
          <w:rFonts w:cs="Times"/>
        </w:rPr>
        <w:t xml:space="preserve">      </w:t>
      </w:r>
      <w:r>
        <w:t>"engines": {</w:t>
      </w:r>
    </w:p>
    <w:p w14:paraId="72C80EB9" w14:textId="77777777" w:rsidR="009D5895" w:rsidRDefault="009D5895">
      <w:r>
        <w:rPr>
          <w:rFonts w:cs="Times"/>
        </w:rPr>
        <w:t xml:space="preserve">        </w:t>
      </w:r>
      <w:r>
        <w:t>"node": "&gt;= 0.8"</w:t>
      </w:r>
    </w:p>
    <w:p w14:paraId="7FE9BAA7" w14:textId="77777777" w:rsidR="009D5895" w:rsidRDefault="009D5895">
      <w:r>
        <w:rPr>
          <w:rFonts w:cs="Times"/>
        </w:rPr>
        <w:t xml:space="preserve">      </w:t>
      </w:r>
      <w:r>
        <w:t>}</w:t>
      </w:r>
    </w:p>
    <w:p w14:paraId="44AA84CA" w14:textId="77777777" w:rsidR="009D5895" w:rsidRDefault="009D5895">
      <w:r>
        <w:rPr>
          <w:rFonts w:cs="Times"/>
        </w:rPr>
        <w:t xml:space="preserve">    </w:t>
      </w:r>
      <w:r>
        <w:t>},</w:t>
      </w:r>
    </w:p>
    <w:p w14:paraId="5CB5176B" w14:textId="77777777" w:rsidR="009D5895" w:rsidRDefault="009D5895">
      <w:r>
        <w:rPr>
          <w:rFonts w:cs="Times"/>
        </w:rPr>
        <w:t xml:space="preserve">    </w:t>
      </w:r>
      <w:r>
        <w:t>"node_modules/utils-merge": {</w:t>
      </w:r>
    </w:p>
    <w:p w14:paraId="2A503C23" w14:textId="77777777" w:rsidR="009D5895" w:rsidRDefault="009D5895">
      <w:r>
        <w:rPr>
          <w:rFonts w:cs="Times"/>
        </w:rPr>
        <w:t xml:space="preserve">      </w:t>
      </w:r>
      <w:r>
        <w:t>"version": "1.0.1",</w:t>
      </w:r>
    </w:p>
    <w:p w14:paraId="631FE381" w14:textId="77777777" w:rsidR="009D5895" w:rsidRDefault="009D5895">
      <w:r>
        <w:rPr>
          <w:rFonts w:cs="Times"/>
        </w:rPr>
        <w:t xml:space="preserve">      </w:t>
      </w:r>
      <w:r>
        <w:t>"resolved": "https://registry.npmjs.org/utils-merge/-/utils-merge-1.0.1.tgz",</w:t>
      </w:r>
    </w:p>
    <w:p w14:paraId="5967AF11" w14:textId="77777777" w:rsidR="009D5895" w:rsidRDefault="009D5895">
      <w:r>
        <w:rPr>
          <w:rFonts w:cs="Times"/>
        </w:rPr>
        <w:t xml:space="preserve">      </w:t>
      </w:r>
      <w:r>
        <w:t>"integrity": "sha512-pMZTvIkT1d+TFGvDOqodOclx0QWkkgi6Tdoa8gC8ffGAAqz9pzPTZWAybbsHHoED/ztMtkv/VoYTYyShUn81hA==",</w:t>
      </w:r>
    </w:p>
    <w:p w14:paraId="79B40BE5" w14:textId="77777777" w:rsidR="009D5895" w:rsidRDefault="009D5895">
      <w:r>
        <w:rPr>
          <w:rFonts w:cs="Times"/>
        </w:rPr>
        <w:t xml:space="preserve">      </w:t>
      </w:r>
      <w:r>
        <w:t>"engines": {</w:t>
      </w:r>
    </w:p>
    <w:p w14:paraId="0B393F8A" w14:textId="77777777" w:rsidR="009D5895" w:rsidRDefault="009D5895">
      <w:r>
        <w:rPr>
          <w:rFonts w:cs="Times"/>
        </w:rPr>
        <w:t xml:space="preserve">        </w:t>
      </w:r>
      <w:r>
        <w:t>"node": "&gt;= 0.4.0"</w:t>
      </w:r>
    </w:p>
    <w:p w14:paraId="2E47419D" w14:textId="77777777" w:rsidR="009D5895" w:rsidRDefault="009D5895">
      <w:r>
        <w:rPr>
          <w:rFonts w:cs="Times"/>
        </w:rPr>
        <w:t xml:space="preserve">      </w:t>
      </w:r>
      <w:r>
        <w:t>}</w:t>
      </w:r>
    </w:p>
    <w:p w14:paraId="7EACEB83" w14:textId="77777777" w:rsidR="009D5895" w:rsidRDefault="009D5895">
      <w:r>
        <w:rPr>
          <w:rFonts w:cs="Times"/>
        </w:rPr>
        <w:t xml:space="preserve">    </w:t>
      </w:r>
      <w:r>
        <w:t>},</w:t>
      </w:r>
    </w:p>
    <w:p w14:paraId="4AD40BBB" w14:textId="77777777" w:rsidR="009D5895" w:rsidRDefault="009D5895">
      <w:r>
        <w:rPr>
          <w:rFonts w:cs="Times"/>
        </w:rPr>
        <w:t xml:space="preserve">    </w:t>
      </w:r>
      <w:r>
        <w:t>"node_modules/vary": {</w:t>
      </w:r>
    </w:p>
    <w:p w14:paraId="43D2EA9D" w14:textId="77777777" w:rsidR="009D5895" w:rsidRDefault="009D5895">
      <w:r>
        <w:rPr>
          <w:rFonts w:cs="Times"/>
        </w:rPr>
        <w:t xml:space="preserve">      </w:t>
      </w:r>
      <w:r>
        <w:t>"version": "1.1.2",</w:t>
      </w:r>
    </w:p>
    <w:p w14:paraId="0D7F4F2C" w14:textId="77777777" w:rsidR="009D5895" w:rsidRDefault="009D5895">
      <w:r>
        <w:rPr>
          <w:rFonts w:cs="Times"/>
        </w:rPr>
        <w:t xml:space="preserve">      </w:t>
      </w:r>
      <w:r>
        <w:t>"resolved": "https://registry.npmjs.org/vary/-/vary-1.1.2.tgz",</w:t>
      </w:r>
    </w:p>
    <w:p w14:paraId="680CFF0F" w14:textId="77777777" w:rsidR="009D5895" w:rsidRDefault="009D5895">
      <w:r>
        <w:rPr>
          <w:rFonts w:cs="Times"/>
        </w:rPr>
        <w:t xml:space="preserve">      </w:t>
      </w:r>
      <w:r>
        <w:t>"integrity": "sha512-BNGbWLfd0eUPabhkXUVm0j8uuvREyTh5ovRa/dyow/BqAbZJyC+5fU+IzQOzmAKzYqYRAISoRhdQr3eIZ/PXqg==",</w:t>
      </w:r>
    </w:p>
    <w:p w14:paraId="55A1C581" w14:textId="77777777" w:rsidR="009D5895" w:rsidRDefault="009D5895">
      <w:r>
        <w:rPr>
          <w:rFonts w:cs="Times"/>
        </w:rPr>
        <w:t xml:space="preserve">      </w:t>
      </w:r>
      <w:r>
        <w:t>"engines": {</w:t>
      </w:r>
    </w:p>
    <w:p w14:paraId="3A22C4A6" w14:textId="77777777" w:rsidR="009D5895" w:rsidRDefault="009D5895">
      <w:r>
        <w:rPr>
          <w:rFonts w:cs="Times"/>
        </w:rPr>
        <w:t xml:space="preserve">        </w:t>
      </w:r>
      <w:r>
        <w:t>"node": "&gt;= 0.8"</w:t>
      </w:r>
    </w:p>
    <w:p w14:paraId="62DEE586" w14:textId="77777777" w:rsidR="009D5895" w:rsidRDefault="009D5895">
      <w:r>
        <w:rPr>
          <w:rFonts w:cs="Times"/>
        </w:rPr>
        <w:t xml:space="preserve">      </w:t>
      </w:r>
      <w:r>
        <w:t>}</w:t>
      </w:r>
    </w:p>
    <w:p w14:paraId="1C1841FD" w14:textId="77777777" w:rsidR="009D5895" w:rsidRDefault="009D5895">
      <w:r>
        <w:rPr>
          <w:rFonts w:cs="Times"/>
        </w:rPr>
        <w:t xml:space="preserve">    </w:t>
      </w:r>
      <w:r>
        <w:t>}</w:t>
      </w:r>
    </w:p>
    <w:p w14:paraId="69A8477F" w14:textId="77777777" w:rsidR="009D5895" w:rsidRDefault="009D5895">
      <w:r>
        <w:rPr>
          <w:rFonts w:cs="Times"/>
        </w:rPr>
        <w:t xml:space="preserve">  </w:t>
      </w:r>
      <w:r>
        <w:t>}</w:t>
      </w:r>
    </w:p>
    <w:p w14:paraId="77CBC300" w14:textId="77777777" w:rsidR="009D5895" w:rsidRDefault="009D5895">
      <w:r>
        <w:t>}</w:t>
      </w:r>
    </w:p>
    <w:p w14:paraId="5F04DE78" w14:textId="77777777" w:rsidR="009D5895" w:rsidRDefault="009D5895">
      <w:pPr>
        <w:pStyle w:val="Heading2"/>
      </w:pPr>
    </w:p>
    <w:p w14:paraId="58D78B04" w14:textId="77777777" w:rsidR="009D5895" w:rsidRDefault="009D5895">
      <w:pPr>
        <w:pStyle w:val="Heading2"/>
      </w:pPr>
    </w:p>
    <w:p w14:paraId="5FFD0818" w14:textId="77777777" w:rsidR="009D5895" w:rsidRDefault="009D5895">
      <w:pPr>
        <w:pStyle w:val="Heading2"/>
      </w:pPr>
      <w:bookmarkStart w:id="22" w:name="__RefHeading___Toc58_3059256284"/>
      <w:bookmarkEnd w:id="22"/>
      <w:r>
        <w:t>{</w:t>
      </w:r>
    </w:p>
    <w:p w14:paraId="092C734A" w14:textId="77777777" w:rsidR="009D5895" w:rsidRDefault="009D5895">
      <w:pPr>
        <w:pStyle w:val="Heading2"/>
      </w:pPr>
      <w:bookmarkStart w:id="23" w:name="__RefHeading___Toc60_3059256284"/>
      <w:bookmarkEnd w:id="23"/>
      <w:r>
        <w:rPr>
          <w:rFonts w:cs="Times"/>
        </w:rPr>
        <w:t xml:space="preserve">  </w:t>
      </w:r>
      <w:r>
        <w:t>"name": "server",</w:t>
      </w:r>
    </w:p>
    <w:p w14:paraId="094F86F2" w14:textId="77777777" w:rsidR="009D5895" w:rsidRDefault="009D5895">
      <w:pPr>
        <w:pStyle w:val="Heading2"/>
      </w:pPr>
      <w:bookmarkStart w:id="24" w:name="__RefHeading___Toc62_3059256284"/>
      <w:bookmarkEnd w:id="24"/>
      <w:r>
        <w:rPr>
          <w:rFonts w:cs="Times"/>
        </w:rPr>
        <w:t xml:space="preserve">  </w:t>
      </w:r>
      <w:r>
        <w:t>"version": "1.0.0",</w:t>
      </w:r>
    </w:p>
    <w:p w14:paraId="4AF8BA12" w14:textId="77777777" w:rsidR="009D5895" w:rsidRDefault="009D5895">
      <w:pPr>
        <w:pStyle w:val="Heading2"/>
      </w:pPr>
      <w:bookmarkStart w:id="25" w:name="__RefHeading___Toc64_3059256284"/>
      <w:bookmarkEnd w:id="25"/>
      <w:r>
        <w:rPr>
          <w:rFonts w:cs="Times"/>
        </w:rPr>
        <w:t xml:space="preserve">  </w:t>
      </w:r>
      <w:r>
        <w:t>"main": "app3.js",</w:t>
      </w:r>
    </w:p>
    <w:p w14:paraId="43071B4E" w14:textId="77777777" w:rsidR="009D5895" w:rsidRDefault="009D5895">
      <w:pPr>
        <w:pStyle w:val="Heading2"/>
      </w:pPr>
      <w:bookmarkStart w:id="26" w:name="__RefHeading___Toc66_3059256284"/>
      <w:bookmarkEnd w:id="26"/>
      <w:r>
        <w:rPr>
          <w:rFonts w:cs="Times"/>
        </w:rPr>
        <w:t xml:space="preserve">  </w:t>
      </w:r>
      <w:r>
        <w:t>"scripts": {</w:t>
      </w:r>
    </w:p>
    <w:p w14:paraId="02AF6637" w14:textId="77777777" w:rsidR="009D5895" w:rsidRDefault="009D5895">
      <w:pPr>
        <w:pStyle w:val="Heading2"/>
      </w:pPr>
      <w:bookmarkStart w:id="27" w:name="__RefHeading___Toc68_3059256284"/>
      <w:bookmarkEnd w:id="27"/>
      <w:r>
        <w:rPr>
          <w:rFonts w:cs="Times"/>
        </w:rPr>
        <w:t xml:space="preserve">    </w:t>
      </w:r>
      <w:r>
        <w:t>"test": "echo \"Error: no test specified\" &amp;&amp; exit 1"</w:t>
      </w:r>
    </w:p>
    <w:p w14:paraId="1DF10E85" w14:textId="77777777" w:rsidR="009D5895" w:rsidRDefault="009D5895">
      <w:pPr>
        <w:pStyle w:val="Heading2"/>
      </w:pPr>
      <w:bookmarkStart w:id="28" w:name="__RefHeading___Toc70_3059256284"/>
      <w:bookmarkEnd w:id="28"/>
      <w:r>
        <w:rPr>
          <w:rFonts w:cs="Times"/>
        </w:rPr>
        <w:t xml:space="preserve">  </w:t>
      </w:r>
      <w:r>
        <w:t>},</w:t>
      </w:r>
    </w:p>
    <w:p w14:paraId="43C6C32F" w14:textId="77777777" w:rsidR="009D5895" w:rsidRDefault="009D5895">
      <w:pPr>
        <w:pStyle w:val="Heading2"/>
      </w:pPr>
      <w:bookmarkStart w:id="29" w:name="__RefHeading___Toc72_3059256284"/>
      <w:bookmarkEnd w:id="29"/>
      <w:r>
        <w:rPr>
          <w:rFonts w:cs="Times"/>
        </w:rPr>
        <w:t xml:space="preserve">  </w:t>
      </w:r>
      <w:r>
        <w:t>"keywords": [],</w:t>
      </w:r>
    </w:p>
    <w:p w14:paraId="3B3ABBC4" w14:textId="77777777" w:rsidR="009D5895" w:rsidRDefault="009D5895">
      <w:pPr>
        <w:pStyle w:val="Heading2"/>
      </w:pPr>
      <w:bookmarkStart w:id="30" w:name="__RefHeading___Toc74_3059256284"/>
      <w:bookmarkEnd w:id="30"/>
      <w:r>
        <w:rPr>
          <w:rFonts w:cs="Times"/>
        </w:rPr>
        <w:t xml:space="preserve">  </w:t>
      </w:r>
      <w:r>
        <w:t>"author": "",</w:t>
      </w:r>
    </w:p>
    <w:p w14:paraId="574211F0" w14:textId="77777777" w:rsidR="009D5895" w:rsidRDefault="009D5895">
      <w:pPr>
        <w:pStyle w:val="Heading2"/>
      </w:pPr>
      <w:bookmarkStart w:id="31" w:name="__RefHeading___Toc76_3059256284"/>
      <w:bookmarkEnd w:id="31"/>
      <w:r>
        <w:rPr>
          <w:rFonts w:cs="Times"/>
        </w:rPr>
        <w:t xml:space="preserve">  </w:t>
      </w:r>
      <w:r>
        <w:t>"license": "ISC",</w:t>
      </w:r>
    </w:p>
    <w:p w14:paraId="1CB705D2" w14:textId="77777777" w:rsidR="009D5895" w:rsidRDefault="009D5895">
      <w:pPr>
        <w:pStyle w:val="Heading2"/>
      </w:pPr>
      <w:bookmarkStart w:id="32" w:name="__RefHeading___Toc78_3059256284"/>
      <w:bookmarkEnd w:id="32"/>
      <w:r>
        <w:rPr>
          <w:rFonts w:cs="Times"/>
        </w:rPr>
        <w:t xml:space="preserve">  </w:t>
      </w:r>
      <w:r>
        <w:t>"dependencies": {</w:t>
      </w:r>
    </w:p>
    <w:p w14:paraId="346716C4" w14:textId="77777777" w:rsidR="009D5895" w:rsidRDefault="009D5895">
      <w:pPr>
        <w:pStyle w:val="Heading2"/>
      </w:pPr>
      <w:bookmarkStart w:id="33" w:name="__RefHeading___Toc80_3059256284"/>
      <w:bookmarkEnd w:id="33"/>
      <w:r>
        <w:rPr>
          <w:rFonts w:cs="Times"/>
        </w:rPr>
        <w:t xml:space="preserve">    </w:t>
      </w:r>
      <w:r>
        <w:t>"express": "^4.19.2"</w:t>
      </w:r>
    </w:p>
    <w:p w14:paraId="71E12FFF" w14:textId="77777777" w:rsidR="009D5895" w:rsidRDefault="009D5895">
      <w:pPr>
        <w:pStyle w:val="Heading2"/>
      </w:pPr>
      <w:bookmarkStart w:id="34" w:name="__RefHeading___Toc82_3059256284"/>
      <w:bookmarkEnd w:id="34"/>
      <w:r>
        <w:rPr>
          <w:rFonts w:cs="Times"/>
        </w:rPr>
        <w:t xml:space="preserve">  </w:t>
      </w:r>
      <w:r>
        <w:t>},</w:t>
      </w:r>
    </w:p>
    <w:p w14:paraId="66FB3ED3" w14:textId="77777777" w:rsidR="009D5895" w:rsidRDefault="009D5895">
      <w:pPr>
        <w:pStyle w:val="Heading2"/>
      </w:pPr>
      <w:bookmarkStart w:id="35" w:name="__RefHeading___Toc84_3059256284"/>
      <w:bookmarkEnd w:id="35"/>
      <w:r>
        <w:rPr>
          <w:rFonts w:cs="Times"/>
        </w:rPr>
        <w:t xml:space="preserve">  </w:t>
      </w:r>
      <w:r>
        <w:t>"description": ""</w:t>
      </w:r>
    </w:p>
    <w:p w14:paraId="4FA601CA" w14:textId="77777777" w:rsidR="009D5895" w:rsidRDefault="009D5895">
      <w:pPr>
        <w:pStyle w:val="Heading2"/>
      </w:pPr>
      <w:bookmarkStart w:id="36" w:name="__RefHeading___Toc86_3059256284"/>
      <w:bookmarkEnd w:id="36"/>
      <w:r>
        <w:t>}</w:t>
      </w:r>
    </w:p>
    <w:p w14:paraId="2E9F73C2" w14:textId="77777777" w:rsidR="00AD25C2" w:rsidRDefault="00AD25C2">
      <w:pPr>
        <w:pStyle w:val="Heading2"/>
        <w:pageBreakBefore/>
      </w:pPr>
    </w:p>
    <w:sectPr w:rsidR="00AD25C2">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88BC2" w14:textId="77777777" w:rsidR="00795595" w:rsidRDefault="00795595">
      <w:r>
        <w:separator/>
      </w:r>
    </w:p>
  </w:endnote>
  <w:endnote w:type="continuationSeparator" w:id="0">
    <w:p w14:paraId="004593D8" w14:textId="77777777" w:rsidR="00795595" w:rsidRDefault="00795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5059" w14:textId="77777777" w:rsidR="009D5895" w:rsidRDefault="009D5895">
    <w:pPr>
      <w:pStyle w:val="Footer"/>
      <w:tabs>
        <w:tab w:val="clear" w:pos="4320"/>
        <w:tab w:val="clear" w:pos="8640"/>
        <w:tab w:val="center" w:pos="4680"/>
        <w:tab w:val="right" w:pos="9360"/>
      </w:tabs>
    </w:pPr>
    <w:r>
      <w:t>Software Requirements Specification</w:t>
    </w:r>
    <w:r>
      <w:tab/>
    </w:r>
    <w:r>
      <w:tab/>
      <w:t xml:space="preserve">Page </w:t>
    </w:r>
    <w:r w:rsidR="00DD33A4">
      <w:rPr>
        <w:rStyle w:val="PageNumber"/>
      </w:rPr>
      <w:t>iii</w:t>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1FBCA" w14:textId="77777777" w:rsidR="009D5895" w:rsidRDefault="009D589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96B11" w14:textId="77777777" w:rsidR="009D5895" w:rsidRDefault="009D5895">
    <w:pPr>
      <w:pStyle w:val="Footer"/>
      <w:tabs>
        <w:tab w:val="clear" w:pos="4320"/>
        <w:tab w:val="clear" w:pos="8640"/>
        <w:tab w:val="center" w:pos="4680"/>
        <w:tab w:val="right" w:pos="9360"/>
      </w:tabs>
    </w:pPr>
    <w:r>
      <w:t>Software Requirements Specification</w:t>
    </w:r>
    <w:r>
      <w:tab/>
    </w:r>
    <w:r>
      <w:tab/>
      <w:t xml:space="preserve">Page </w:t>
    </w:r>
    <w:r w:rsidR="00DD33A4">
      <w:rPr>
        <w:rStyle w:val="PageNumber"/>
      </w:rPr>
      <w:t>xviii</w:t>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6577F" w14:textId="77777777" w:rsidR="009D5895" w:rsidRDefault="009D58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CA35F" w14:textId="77777777" w:rsidR="00795595" w:rsidRDefault="00795595">
      <w:r>
        <w:separator/>
      </w:r>
    </w:p>
  </w:footnote>
  <w:footnote w:type="continuationSeparator" w:id="0">
    <w:p w14:paraId="4DBA04DF" w14:textId="77777777" w:rsidR="00795595" w:rsidRDefault="007955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7FF3A" w14:textId="77777777" w:rsidR="009D5895" w:rsidRDefault="009D5895">
    <w:pPr>
      <w:pStyle w:val="Header"/>
      <w:tabs>
        <w:tab w:val="clear" w:pos="4320"/>
        <w:tab w:val="clear" w:pos="8640"/>
        <w:tab w:val="center" w:pos="4680"/>
        <w:tab w:val="right" w:pos="9360"/>
      </w:tabs>
    </w:pPr>
    <w:r>
      <w:tab/>
    </w:r>
    <w:r>
      <w:tab/>
      <w:t>&lt;Project Name&gt;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CAEC5" w14:textId="77777777" w:rsidR="009D5895" w:rsidRDefault="009D589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CD222" w14:textId="77777777" w:rsidR="009D5895" w:rsidRDefault="009D5895">
    <w:pPr>
      <w:pStyle w:val="Header"/>
      <w:tabs>
        <w:tab w:val="clear" w:pos="4320"/>
        <w:tab w:val="clear" w:pos="8640"/>
        <w:tab w:val="center" w:pos="4680"/>
        <w:tab w:val="right" w:pos="9360"/>
      </w:tabs>
    </w:pPr>
    <w:r>
      <w:tab/>
    </w:r>
    <w:r>
      <w:tab/>
      <w:t>&lt;Project Name&gt;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2A487" w14:textId="77777777" w:rsidR="009D5895" w:rsidRDefault="009D589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Num2"/>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2" w15:restartNumberingAfterBreak="0">
    <w:nsid w:val="00000003"/>
    <w:multiLevelType w:val="multilevel"/>
    <w:tmpl w:val="00000003"/>
    <w:name w:val="WWNum3"/>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3" w15:restartNumberingAfterBreak="0">
    <w:nsid w:val="00000004"/>
    <w:multiLevelType w:val="multilevel"/>
    <w:tmpl w:val="00000004"/>
    <w:name w:val="WWNum4"/>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4" w15:restartNumberingAfterBreak="0">
    <w:nsid w:val="00000005"/>
    <w:multiLevelType w:val="multilevel"/>
    <w:tmpl w:val="00000005"/>
    <w:name w:val="WWNum5"/>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5" w15:restartNumberingAfterBreak="0">
    <w:nsid w:val="00000006"/>
    <w:multiLevelType w:val="multilevel"/>
    <w:tmpl w:val="00000006"/>
    <w:name w:val="WWNum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0000007"/>
    <w:multiLevelType w:val="multilevel"/>
    <w:tmpl w:val="00000007"/>
    <w:name w:val="WWNum7"/>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7" w15:restartNumberingAfterBreak="0">
    <w:nsid w:val="00000008"/>
    <w:multiLevelType w:val="multilevel"/>
    <w:tmpl w:val="00000008"/>
    <w:name w:val="WWNum8"/>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8" w15:restartNumberingAfterBreak="0">
    <w:nsid w:val="00000009"/>
    <w:multiLevelType w:val="multilevel"/>
    <w:tmpl w:val="00000009"/>
    <w:name w:val="WWNum9"/>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0000000A"/>
    <w:multiLevelType w:val="multilevel"/>
    <w:tmpl w:val="0000000A"/>
    <w:name w:val="WWNum10"/>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10" w15:restartNumberingAfterBreak="0">
    <w:nsid w:val="0000000B"/>
    <w:multiLevelType w:val="multilevel"/>
    <w:tmpl w:val="0000000B"/>
    <w:name w:val="WWNum11"/>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11" w15:restartNumberingAfterBreak="0">
    <w:nsid w:val="0000000C"/>
    <w:multiLevelType w:val="multilevel"/>
    <w:tmpl w:val="0000000C"/>
    <w:name w:val="WWNum12"/>
    <w:lvl w:ilvl="0">
      <w:start w:val="1"/>
      <w:numFmt w:val="bullet"/>
      <w:lvlText w:val=""/>
      <w:lvlJc w:val="left"/>
      <w:pPr>
        <w:tabs>
          <w:tab w:val="num" w:pos="0"/>
        </w:tabs>
        <w:ind w:left="1440" w:hanging="360"/>
      </w:pPr>
      <w:rPr>
        <w:rFonts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0000000D"/>
    <w:multiLevelType w:val="multilevel"/>
    <w:tmpl w:val="0000000D"/>
    <w:name w:val="WWNum13"/>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13" w15:restartNumberingAfterBreak="0">
    <w:nsid w:val="0000000E"/>
    <w:multiLevelType w:val="multilevel"/>
    <w:tmpl w:val="0000000E"/>
    <w:name w:val="WWNum14"/>
    <w:lvl w:ilvl="0">
      <w:start w:val="1"/>
      <w:numFmt w:val="bullet"/>
      <w:lvlText w:val=""/>
      <w:lvlJc w:val="left"/>
      <w:pPr>
        <w:tabs>
          <w:tab w:val="num" w:pos="720"/>
        </w:tabs>
        <w:ind w:left="720" w:hanging="360"/>
      </w:pPr>
      <w:rPr>
        <w:rFonts w:ascii="Symbol" w:hAnsi="Symbol" w:cs="Symbol"/>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14" w15:restartNumberingAfterBreak="0">
    <w:nsid w:val="0000000F"/>
    <w:multiLevelType w:val="multilevel"/>
    <w:tmpl w:val="0000000F"/>
    <w:name w:val="WWNum15"/>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15" w15:restartNumberingAfterBreak="0">
    <w:nsid w:val="00000010"/>
    <w:multiLevelType w:val="multilevel"/>
    <w:tmpl w:val="00000010"/>
    <w:name w:val="WWNum16"/>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16" w15:restartNumberingAfterBreak="0">
    <w:nsid w:val="00000011"/>
    <w:multiLevelType w:val="multilevel"/>
    <w:tmpl w:val="00000011"/>
    <w:name w:val="WWNum17"/>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00000012"/>
    <w:multiLevelType w:val="multilevel"/>
    <w:tmpl w:val="00000012"/>
    <w:name w:val="WWNum18"/>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18" w15:restartNumberingAfterBreak="0">
    <w:nsid w:val="00000013"/>
    <w:multiLevelType w:val="multilevel"/>
    <w:tmpl w:val="00000013"/>
    <w:name w:val="WWNum19"/>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19" w15:restartNumberingAfterBreak="0">
    <w:nsid w:val="00000014"/>
    <w:multiLevelType w:val="multilevel"/>
    <w:tmpl w:val="00000014"/>
    <w:name w:val="WWNum20"/>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20" w15:restartNumberingAfterBreak="0">
    <w:nsid w:val="00000015"/>
    <w:multiLevelType w:val="multilevel"/>
    <w:tmpl w:val="00000015"/>
    <w:name w:val="WWNum2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00000016"/>
    <w:multiLevelType w:val="multilevel"/>
    <w:tmpl w:val="00000016"/>
    <w:name w:val="WWNum22"/>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22" w15:restartNumberingAfterBreak="0">
    <w:nsid w:val="00000017"/>
    <w:multiLevelType w:val="multilevel"/>
    <w:tmpl w:val="00000017"/>
    <w:name w:val="WWNum23"/>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23" w15:restartNumberingAfterBreak="0">
    <w:nsid w:val="00000018"/>
    <w:multiLevelType w:val="multilevel"/>
    <w:tmpl w:val="00000018"/>
    <w:name w:val="WWNum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00000019"/>
    <w:multiLevelType w:val="multilevel"/>
    <w:tmpl w:val="00000019"/>
    <w:name w:val="WWNum25"/>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25" w15:restartNumberingAfterBreak="0">
    <w:nsid w:val="0000001A"/>
    <w:multiLevelType w:val="multilevel"/>
    <w:tmpl w:val="0000001A"/>
    <w:name w:val="WWNum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0000001B"/>
    <w:multiLevelType w:val="multilevel"/>
    <w:tmpl w:val="0000001B"/>
    <w:name w:val="WWNum27"/>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27" w15:restartNumberingAfterBreak="0">
    <w:nsid w:val="0000001C"/>
    <w:multiLevelType w:val="multilevel"/>
    <w:tmpl w:val="0000001C"/>
    <w:name w:val="WWNum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0000001D"/>
    <w:multiLevelType w:val="multilevel"/>
    <w:tmpl w:val="0000001D"/>
    <w:name w:val="WWNum29"/>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29" w15:restartNumberingAfterBreak="0">
    <w:nsid w:val="0000001E"/>
    <w:multiLevelType w:val="multilevel"/>
    <w:tmpl w:val="0000001E"/>
    <w:name w:val="WWNum30"/>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30" w15:restartNumberingAfterBreak="0">
    <w:nsid w:val="0000001F"/>
    <w:multiLevelType w:val="multilevel"/>
    <w:tmpl w:val="0000001F"/>
    <w:name w:val="WWNum31"/>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31" w15:restartNumberingAfterBreak="0">
    <w:nsid w:val="00000020"/>
    <w:multiLevelType w:val="multilevel"/>
    <w:tmpl w:val="00000020"/>
    <w:name w:val="WWNum32"/>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sz w:val="20"/>
      </w:rPr>
    </w:lvl>
    <w:lvl w:ilvl="2">
      <w:start w:val="1"/>
      <w:numFmt w:val="bullet"/>
      <w:lvlText w:val=""/>
      <w:lvlJc w:val="left"/>
      <w:pPr>
        <w:tabs>
          <w:tab w:val="num" w:pos="2160"/>
        </w:tabs>
        <w:ind w:left="2160" w:hanging="360"/>
      </w:pPr>
      <w:rPr>
        <w:rFonts w:ascii="Symbol" w:hAnsi="Symbol" w:cs="Symbol"/>
        <w:sz w:val="20"/>
      </w:rPr>
    </w:lvl>
    <w:lvl w:ilvl="3">
      <w:start w:val="1"/>
      <w:numFmt w:val="bullet"/>
      <w:lvlText w:val=""/>
      <w:lvlJc w:val="left"/>
      <w:pPr>
        <w:tabs>
          <w:tab w:val="num" w:pos="2880"/>
        </w:tabs>
        <w:ind w:left="2880" w:hanging="360"/>
      </w:pPr>
      <w:rPr>
        <w:rFonts w:ascii="Symbol" w:hAnsi="Symbol" w:cs="Symbol"/>
        <w:sz w:val="20"/>
      </w:rPr>
    </w:lvl>
    <w:lvl w:ilvl="4">
      <w:start w:val="1"/>
      <w:numFmt w:val="bullet"/>
      <w:lvlText w:val=""/>
      <w:lvlJc w:val="left"/>
      <w:pPr>
        <w:tabs>
          <w:tab w:val="num" w:pos="3600"/>
        </w:tabs>
        <w:ind w:left="3600" w:hanging="360"/>
      </w:pPr>
      <w:rPr>
        <w:rFonts w:ascii="Symbol" w:hAnsi="Symbol" w:cs="Symbol"/>
        <w:sz w:val="20"/>
      </w:rPr>
    </w:lvl>
    <w:lvl w:ilvl="5">
      <w:start w:val="1"/>
      <w:numFmt w:val="bullet"/>
      <w:lvlText w:val=""/>
      <w:lvlJc w:val="left"/>
      <w:pPr>
        <w:tabs>
          <w:tab w:val="num" w:pos="4320"/>
        </w:tabs>
        <w:ind w:left="4320" w:hanging="360"/>
      </w:pPr>
      <w:rPr>
        <w:rFonts w:ascii="Symbol" w:hAnsi="Symbol" w:cs="Symbol"/>
        <w:sz w:val="20"/>
      </w:rPr>
    </w:lvl>
    <w:lvl w:ilvl="6">
      <w:start w:val="1"/>
      <w:numFmt w:val="bullet"/>
      <w:lvlText w:val=""/>
      <w:lvlJc w:val="left"/>
      <w:pPr>
        <w:tabs>
          <w:tab w:val="num" w:pos="5040"/>
        </w:tabs>
        <w:ind w:left="5040" w:hanging="360"/>
      </w:pPr>
      <w:rPr>
        <w:rFonts w:ascii="Symbol" w:hAnsi="Symbol" w:cs="Symbol"/>
        <w:sz w:val="20"/>
      </w:rPr>
    </w:lvl>
    <w:lvl w:ilvl="7">
      <w:start w:val="1"/>
      <w:numFmt w:val="bullet"/>
      <w:lvlText w:val=""/>
      <w:lvlJc w:val="left"/>
      <w:pPr>
        <w:tabs>
          <w:tab w:val="num" w:pos="5760"/>
        </w:tabs>
        <w:ind w:left="5760" w:hanging="360"/>
      </w:pPr>
      <w:rPr>
        <w:rFonts w:ascii="Symbol" w:hAnsi="Symbol" w:cs="Symbol"/>
        <w:sz w:val="20"/>
      </w:rPr>
    </w:lvl>
    <w:lvl w:ilvl="8">
      <w:start w:val="1"/>
      <w:numFmt w:val="bullet"/>
      <w:lvlText w:val=""/>
      <w:lvlJc w:val="left"/>
      <w:pPr>
        <w:tabs>
          <w:tab w:val="num" w:pos="6480"/>
        </w:tabs>
        <w:ind w:left="6480" w:hanging="360"/>
      </w:pPr>
      <w:rPr>
        <w:rFonts w:ascii="Symbol" w:hAnsi="Symbol" w:cs="Symbol"/>
        <w:sz w:val="20"/>
      </w:rPr>
    </w:lvl>
  </w:abstractNum>
  <w:abstractNum w:abstractNumId="32" w15:restartNumberingAfterBreak="0">
    <w:nsid w:val="00000021"/>
    <w:multiLevelType w:val="multilevel"/>
    <w:tmpl w:val="0000002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308091712">
    <w:abstractNumId w:val="0"/>
  </w:num>
  <w:num w:numId="2" w16cid:durableId="277765255">
    <w:abstractNumId w:val="1"/>
  </w:num>
  <w:num w:numId="3" w16cid:durableId="2132936702">
    <w:abstractNumId w:val="2"/>
  </w:num>
  <w:num w:numId="4" w16cid:durableId="1300065931">
    <w:abstractNumId w:val="3"/>
  </w:num>
  <w:num w:numId="5" w16cid:durableId="400637989">
    <w:abstractNumId w:val="4"/>
  </w:num>
  <w:num w:numId="6" w16cid:durableId="432895498">
    <w:abstractNumId w:val="5"/>
  </w:num>
  <w:num w:numId="7" w16cid:durableId="637419033">
    <w:abstractNumId w:val="6"/>
  </w:num>
  <w:num w:numId="8" w16cid:durableId="204564670">
    <w:abstractNumId w:val="7"/>
  </w:num>
  <w:num w:numId="9" w16cid:durableId="408772539">
    <w:abstractNumId w:val="8"/>
  </w:num>
  <w:num w:numId="10" w16cid:durableId="1682314267">
    <w:abstractNumId w:val="9"/>
  </w:num>
  <w:num w:numId="11" w16cid:durableId="2130081406">
    <w:abstractNumId w:val="10"/>
  </w:num>
  <w:num w:numId="12" w16cid:durableId="15424382">
    <w:abstractNumId w:val="11"/>
  </w:num>
  <w:num w:numId="13" w16cid:durableId="712384019">
    <w:abstractNumId w:val="12"/>
  </w:num>
  <w:num w:numId="14" w16cid:durableId="1820918846">
    <w:abstractNumId w:val="13"/>
  </w:num>
  <w:num w:numId="15" w16cid:durableId="1579703351">
    <w:abstractNumId w:val="14"/>
  </w:num>
  <w:num w:numId="16" w16cid:durableId="1951039185">
    <w:abstractNumId w:val="15"/>
  </w:num>
  <w:num w:numId="17" w16cid:durableId="2098557452">
    <w:abstractNumId w:val="16"/>
  </w:num>
  <w:num w:numId="18" w16cid:durableId="183714694">
    <w:abstractNumId w:val="17"/>
  </w:num>
  <w:num w:numId="19" w16cid:durableId="1035429482">
    <w:abstractNumId w:val="18"/>
  </w:num>
  <w:num w:numId="20" w16cid:durableId="968366297">
    <w:abstractNumId w:val="19"/>
  </w:num>
  <w:num w:numId="21" w16cid:durableId="2101023860">
    <w:abstractNumId w:val="20"/>
  </w:num>
  <w:num w:numId="22" w16cid:durableId="1372724009">
    <w:abstractNumId w:val="21"/>
  </w:num>
  <w:num w:numId="23" w16cid:durableId="954794196">
    <w:abstractNumId w:val="22"/>
  </w:num>
  <w:num w:numId="24" w16cid:durableId="2039310950">
    <w:abstractNumId w:val="23"/>
  </w:num>
  <w:num w:numId="25" w16cid:durableId="466048450">
    <w:abstractNumId w:val="24"/>
  </w:num>
  <w:num w:numId="26" w16cid:durableId="1237134383">
    <w:abstractNumId w:val="25"/>
  </w:num>
  <w:num w:numId="27" w16cid:durableId="823548475">
    <w:abstractNumId w:val="26"/>
  </w:num>
  <w:num w:numId="28" w16cid:durableId="1308820074">
    <w:abstractNumId w:val="27"/>
  </w:num>
  <w:num w:numId="29" w16cid:durableId="1379087061">
    <w:abstractNumId w:val="28"/>
  </w:num>
  <w:num w:numId="30" w16cid:durableId="1275017962">
    <w:abstractNumId w:val="29"/>
  </w:num>
  <w:num w:numId="31" w16cid:durableId="1677615485">
    <w:abstractNumId w:val="30"/>
  </w:num>
  <w:num w:numId="32" w16cid:durableId="973562171">
    <w:abstractNumId w:val="31"/>
  </w:num>
  <w:num w:numId="33" w16cid:durableId="157065117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3A4"/>
    <w:rsid w:val="002564D7"/>
    <w:rsid w:val="002779BB"/>
    <w:rsid w:val="004F1E78"/>
    <w:rsid w:val="00540C9C"/>
    <w:rsid w:val="00712940"/>
    <w:rsid w:val="00795595"/>
    <w:rsid w:val="00831525"/>
    <w:rsid w:val="009D5895"/>
    <w:rsid w:val="00AD25C2"/>
    <w:rsid w:val="00BF2CEA"/>
    <w:rsid w:val="00DD33A4"/>
    <w:rsid w:val="00E25C33"/>
    <w:rsid w:val="00E55F29"/>
    <w:rsid w:val="00E6221F"/>
    <w:rsid w:val="00F6254F"/>
    <w:rsid w:val="00FD63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5047AF0"/>
  <w15:chartTrackingRefBased/>
  <w15:docId w15:val="{4E882CD6-84AD-4E08-8905-826216783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180"/>
        <w:tab w:val="left" w:pos="360"/>
        <w:tab w:val="left" w:pos="720"/>
      </w:tabs>
      <w:suppressAutoHyphens/>
    </w:pPr>
    <w:rPr>
      <w:rFonts w:ascii="Times" w:eastAsia="Times" w:hAnsi="Times"/>
      <w:sz w:val="24"/>
      <w:lang w:val="en-US" w:eastAsia="zh-CN"/>
    </w:rPr>
  </w:style>
  <w:style w:type="paragraph" w:styleId="Heading1">
    <w:name w:val="heading 1"/>
    <w:basedOn w:val="Normal"/>
    <w:next w:val="Normal"/>
    <w:qFormat/>
    <w:pPr>
      <w:keepNext/>
      <w:numPr>
        <w:numId w:val="1"/>
      </w:numPr>
      <w:spacing w:before="240" w:after="120"/>
      <w:outlineLvl w:val="0"/>
    </w:pPr>
    <w:rPr>
      <w:b/>
      <w:sz w:val="32"/>
    </w:rPr>
  </w:style>
  <w:style w:type="paragraph" w:styleId="Heading2">
    <w:name w:val="heading 2"/>
    <w:basedOn w:val="Normal"/>
    <w:next w:val="Normal"/>
    <w:qFormat/>
    <w:pPr>
      <w:keepNext/>
      <w:numPr>
        <w:ilvl w:val="1"/>
        <w:numId w:val="1"/>
      </w:numPr>
      <w:spacing w:before="240" w:after="120"/>
      <w:outlineLvl w:val="1"/>
    </w:pPr>
    <w:rPr>
      <w:b/>
      <w:sz w:val="28"/>
    </w:rPr>
  </w:style>
  <w:style w:type="paragraph" w:styleId="Heading3">
    <w:name w:val="heading 3"/>
    <w:basedOn w:val="Normal"/>
    <w:next w:val="Normal"/>
    <w:qFormat/>
    <w:pPr>
      <w:keepNext/>
      <w:numPr>
        <w:ilvl w:val="2"/>
        <w:numId w:val="1"/>
      </w:numPr>
      <w:spacing w:before="120" w:after="60"/>
      <w:outlineLvl w:val="2"/>
    </w:pPr>
    <w:rPr>
      <w:b/>
    </w:rPr>
  </w:style>
  <w:style w:type="paragraph" w:styleId="Heading4">
    <w:name w:val="heading 4"/>
    <w:basedOn w:val="Normal"/>
    <w:next w:val="Normal"/>
    <w:qFormat/>
    <w:pPr>
      <w:keepNext/>
      <w:numPr>
        <w:ilvl w:val="3"/>
        <w:numId w:val="1"/>
      </w:numPr>
      <w:spacing w:before="240" w:after="60"/>
      <w:outlineLvl w:val="3"/>
    </w:pPr>
    <w:rPr>
      <w:rFonts w:ascii="Calibri" w:eastAsia="Times New Roman"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eastAsia="Times New Roman"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sz w:val="20"/>
    </w:rPr>
  </w:style>
  <w:style w:type="character" w:customStyle="1" w:styleId="WW8Num2z0">
    <w:name w:val="WW8Num2z0"/>
    <w:rPr>
      <w:rFonts w:ascii="Symbol" w:hAnsi="Symbol" w:cs="Symbol"/>
      <w:sz w:val="20"/>
    </w:rPr>
  </w:style>
  <w:style w:type="character" w:customStyle="1" w:styleId="WW8Num3z0">
    <w:name w:val="WW8Num3z0"/>
    <w:rPr>
      <w:rFonts w:ascii="Symbol" w:hAnsi="Symbol" w:cs="Symbol"/>
      <w:sz w:val="20"/>
    </w:rPr>
  </w:style>
  <w:style w:type="character" w:customStyle="1" w:styleId="WW8Num4z0">
    <w:name w:val="WW8Num4z0"/>
    <w:rPr>
      <w:rFonts w:ascii="Symbol" w:hAnsi="Symbol" w:cs="Symbol"/>
      <w:sz w:val="20"/>
    </w:rPr>
  </w:style>
  <w:style w:type="character" w:customStyle="1" w:styleId="WW8Num6z0">
    <w:name w:val="WW8Num6z0"/>
    <w:rPr>
      <w:rFonts w:ascii="Symbol" w:hAnsi="Symbol" w:cs="Symbol"/>
      <w:sz w:val="20"/>
    </w:rPr>
  </w:style>
  <w:style w:type="character" w:customStyle="1" w:styleId="WW8Num7z0">
    <w:name w:val="WW8Num7z0"/>
    <w:rPr>
      <w:rFonts w:ascii="Symbol" w:hAnsi="Symbol" w:cs="Symbol"/>
      <w:sz w:val="20"/>
    </w:rPr>
  </w:style>
  <w:style w:type="character" w:customStyle="1" w:styleId="WW8Num8z1">
    <w:name w:val="WW8Num8z1"/>
    <w:rPr>
      <w:rFonts w:ascii="Symbol" w:hAnsi="Symbol" w:cs="Symbol"/>
      <w:sz w:val="20"/>
    </w:rPr>
  </w:style>
  <w:style w:type="character" w:customStyle="1" w:styleId="WW8Num9z0">
    <w:name w:val="WW8Num9z0"/>
    <w:rPr>
      <w:rFonts w:ascii="Symbol" w:hAnsi="Symbol" w:cs="Symbol"/>
      <w:sz w:val="20"/>
    </w:rPr>
  </w:style>
  <w:style w:type="character" w:customStyle="1" w:styleId="WW8Num10z0">
    <w:name w:val="WW8Num10z0"/>
    <w:rPr>
      <w:rFonts w:ascii="Symbol" w:hAnsi="Symbol" w:cs="Symbol"/>
      <w:sz w:val="20"/>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sz w:val="20"/>
    </w:rPr>
  </w:style>
  <w:style w:type="character" w:customStyle="1" w:styleId="WW8Num13z0">
    <w:name w:val="WW8Num13z0"/>
    <w:rPr>
      <w:rFonts w:ascii="Symbol" w:hAnsi="Symbol" w:cs="Symbol"/>
      <w:sz w:val="20"/>
    </w:rPr>
  </w:style>
  <w:style w:type="character" w:customStyle="1" w:styleId="WW8Num14z0">
    <w:name w:val="WW8Num14z0"/>
    <w:rPr>
      <w:rFonts w:ascii="Symbol" w:hAnsi="Symbol" w:cs="Symbol"/>
      <w:sz w:val="20"/>
    </w:rPr>
  </w:style>
  <w:style w:type="character" w:customStyle="1" w:styleId="WW8Num15z0">
    <w:name w:val="WW8Num15z0"/>
    <w:rPr>
      <w:rFonts w:ascii="Symbol" w:hAnsi="Symbol" w:cs="Symbol"/>
      <w:sz w:val="20"/>
    </w:rPr>
  </w:style>
  <w:style w:type="character" w:customStyle="1" w:styleId="WW8Num16z0">
    <w:name w:val="WW8Num16z0"/>
  </w:style>
  <w:style w:type="character" w:customStyle="1" w:styleId="WW8Num17z1">
    <w:name w:val="WW8Num17z1"/>
    <w:rPr>
      <w:rFonts w:ascii="Symbol" w:hAnsi="Symbol" w:cs="Symbol"/>
      <w:sz w:val="20"/>
    </w:rPr>
  </w:style>
  <w:style w:type="character" w:customStyle="1" w:styleId="WW8Num18z0">
    <w:name w:val="WW8Num18z0"/>
    <w:rPr>
      <w:rFonts w:ascii="Symbol" w:hAnsi="Symbol" w:cs="Symbol"/>
      <w:sz w:val="20"/>
    </w:rPr>
  </w:style>
  <w:style w:type="character" w:customStyle="1" w:styleId="WW8Num19z0">
    <w:name w:val="WW8Num19z0"/>
    <w:rPr>
      <w:rFonts w:ascii="Symbol" w:hAnsi="Symbol" w:cs="Symbol"/>
      <w:sz w:val="20"/>
    </w:rPr>
  </w:style>
  <w:style w:type="character" w:customStyle="1" w:styleId="WW8Num20z0">
    <w:name w:val="WW8Num20z0"/>
    <w:rPr>
      <w:rFonts w:ascii="Symbol" w:hAnsi="Symbol" w:cs="Symbol"/>
      <w:sz w:val="20"/>
    </w:rPr>
  </w:style>
  <w:style w:type="character" w:customStyle="1" w:styleId="WW8Num22z0">
    <w:name w:val="WW8Num22z0"/>
    <w:rPr>
      <w:rFonts w:ascii="Symbol" w:hAnsi="Symbol" w:cs="Symbol"/>
      <w:sz w:val="20"/>
    </w:rPr>
  </w:style>
  <w:style w:type="character" w:customStyle="1" w:styleId="WW8Num23z0">
    <w:name w:val="WW8Num23z0"/>
    <w:rPr>
      <w:rFonts w:ascii="Symbol" w:hAnsi="Symbol" w:cs="Symbol"/>
      <w:sz w:val="20"/>
    </w:rPr>
  </w:style>
  <w:style w:type="character" w:customStyle="1" w:styleId="WW8Num25z0">
    <w:name w:val="WW8Num25z0"/>
    <w:rPr>
      <w:rFonts w:ascii="Symbol" w:hAnsi="Symbol" w:cs="Symbol"/>
      <w:sz w:val="20"/>
    </w:rPr>
  </w:style>
  <w:style w:type="character" w:customStyle="1" w:styleId="WW8Num26z1">
    <w:name w:val="WW8Num26z1"/>
    <w:rPr>
      <w:rFonts w:ascii="Symbol" w:hAnsi="Symbol" w:cs="Symbol"/>
      <w:sz w:val="20"/>
    </w:rPr>
  </w:style>
  <w:style w:type="character" w:customStyle="1" w:styleId="WW8Num27z0">
    <w:name w:val="WW8Num27z0"/>
    <w:rPr>
      <w:rFonts w:ascii="Symbol" w:hAnsi="Symbol" w:cs="Symbol"/>
      <w:sz w:val="20"/>
    </w:rPr>
  </w:style>
  <w:style w:type="character" w:customStyle="1" w:styleId="WW8Num28z1">
    <w:name w:val="WW8Num28z1"/>
    <w:rPr>
      <w:rFonts w:ascii="Symbol" w:hAnsi="Symbol" w:cs="Symbol"/>
      <w:sz w:val="20"/>
    </w:rPr>
  </w:style>
  <w:style w:type="character" w:customStyle="1" w:styleId="WW8Num29z0">
    <w:name w:val="WW8Num29z0"/>
    <w:rPr>
      <w:rFonts w:ascii="Symbol" w:hAnsi="Symbol" w:cs="Symbol"/>
      <w:sz w:val="20"/>
    </w:rPr>
  </w:style>
  <w:style w:type="character" w:customStyle="1" w:styleId="WW8Num30z0">
    <w:name w:val="WW8Num30z0"/>
    <w:rPr>
      <w:rFonts w:ascii="Symbol" w:hAnsi="Symbol" w:cs="Symbol"/>
      <w:sz w:val="20"/>
    </w:rPr>
  </w:style>
  <w:style w:type="character" w:customStyle="1" w:styleId="WW8Num31z0">
    <w:name w:val="WW8Num31z0"/>
    <w:rPr>
      <w:rFonts w:ascii="Symbol" w:hAnsi="Symbol" w:cs="Symbol"/>
      <w:sz w:val="20"/>
    </w:rPr>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WW8Num33z0">
    <w:name w:val="WW8Num33z0"/>
    <w:rPr>
      <w:rFonts w:ascii="Symbol" w:hAnsi="Symbol" w:cs="Symbol"/>
      <w:sz w:val="20"/>
    </w:rPr>
  </w:style>
  <w:style w:type="character" w:styleId="PageNumber">
    <w:name w:val="page number"/>
    <w:basedOn w:val="DefaultParagraphFont"/>
  </w:style>
  <w:style w:type="character" w:styleId="Strong">
    <w:name w:val="Strong"/>
    <w:qFormat/>
    <w:rPr>
      <w:b/>
    </w:rPr>
  </w:style>
  <w:style w:type="character" w:styleId="Hyperlink">
    <w:name w:val="Hyperlink"/>
    <w:rPr>
      <w:color w:val="0000FF"/>
      <w:u w:val="single"/>
    </w:rPr>
  </w:style>
  <w:style w:type="character" w:styleId="FollowedHyperlink">
    <w:name w:val="FollowedHyperlink"/>
    <w:rPr>
      <w:color w:val="954F72"/>
      <w:u w:val="single"/>
    </w:rPr>
  </w:style>
  <w:style w:type="character" w:styleId="UnresolvedMention">
    <w:name w:val="Unresolved Mention"/>
    <w:rPr>
      <w:color w:val="605E5C"/>
      <w:shd w:val="clear" w:color="auto" w:fill="E1DFDD"/>
    </w:rPr>
  </w:style>
  <w:style w:type="character" w:customStyle="1" w:styleId="Heading4Char">
    <w:name w:val="Heading 4 Char"/>
    <w:rPr>
      <w:rFonts w:ascii="Calibri" w:eastAsia="Times New Roman" w:hAnsi="Calibri" w:cs="Times New Roman"/>
      <w:b/>
      <w:bCs/>
      <w:sz w:val="28"/>
      <w:szCs w:val="28"/>
      <w:lang w:val="en-US"/>
    </w:rPr>
  </w:style>
  <w:style w:type="character" w:customStyle="1" w:styleId="Heading5Char">
    <w:name w:val="Heading 5 Char"/>
    <w:rPr>
      <w:rFonts w:ascii="Calibri" w:eastAsia="Times New Roman" w:hAnsi="Calibri" w:cs="Times New Roman"/>
      <w:b/>
      <w:bCs/>
      <w:i/>
      <w:iCs/>
      <w:sz w:val="26"/>
      <w:szCs w:val="26"/>
      <w:lang w:val="en-US"/>
    </w:rPr>
  </w:style>
  <w:style w:type="character" w:customStyle="1" w:styleId="IndexLink">
    <w:name w:val="Index Link"/>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rPr>
      <w:rFonts w:cs="Symbol"/>
      <w:sz w:val="20"/>
    </w:rPr>
  </w:style>
  <w:style w:type="character" w:customStyle="1" w:styleId="ListLabel11">
    <w:name w:val="ListLabel 11"/>
    <w:rPr>
      <w:rFonts w:cs="Symbol"/>
      <w:sz w:val="20"/>
    </w:rPr>
  </w:style>
  <w:style w:type="character" w:customStyle="1" w:styleId="ListLabel12">
    <w:name w:val="ListLabel 12"/>
    <w:rPr>
      <w:rFonts w:cs="Symbol"/>
      <w:sz w:val="20"/>
    </w:rPr>
  </w:style>
  <w:style w:type="character" w:customStyle="1" w:styleId="ListLabel13">
    <w:name w:val="ListLabel 13"/>
    <w:rPr>
      <w:rFonts w:cs="Symbol"/>
      <w:sz w:val="20"/>
    </w:rPr>
  </w:style>
  <w:style w:type="character" w:customStyle="1" w:styleId="ListLabel14">
    <w:name w:val="ListLabel 14"/>
    <w:rPr>
      <w:rFonts w:cs="Symbol"/>
      <w:sz w:val="20"/>
    </w:rPr>
  </w:style>
  <w:style w:type="character" w:customStyle="1" w:styleId="ListLabel15">
    <w:name w:val="ListLabel 15"/>
    <w:rPr>
      <w:rFonts w:cs="Symbol"/>
      <w:sz w:val="20"/>
    </w:rPr>
  </w:style>
  <w:style w:type="character" w:customStyle="1" w:styleId="ListLabel16">
    <w:name w:val="ListLabel 16"/>
    <w:rPr>
      <w:rFonts w:cs="Symbol"/>
      <w:sz w:val="20"/>
    </w:rPr>
  </w:style>
  <w:style w:type="character" w:customStyle="1" w:styleId="ListLabel17">
    <w:name w:val="ListLabel 17"/>
    <w:rPr>
      <w:rFonts w:cs="Symbol"/>
      <w:sz w:val="20"/>
    </w:rPr>
  </w:style>
  <w:style w:type="character" w:customStyle="1" w:styleId="ListLabel18">
    <w:name w:val="ListLabel 18"/>
    <w:rPr>
      <w:rFonts w:cs="Symbol"/>
      <w:sz w:val="20"/>
    </w:rPr>
  </w:style>
  <w:style w:type="character" w:customStyle="1" w:styleId="ListLabel19">
    <w:name w:val="ListLabel 19"/>
    <w:rPr>
      <w:rFonts w:cs="Symbol"/>
      <w:sz w:val="20"/>
    </w:rPr>
  </w:style>
  <w:style w:type="character" w:customStyle="1" w:styleId="ListLabel20">
    <w:name w:val="ListLabel 20"/>
    <w:rPr>
      <w:rFonts w:cs="Symbol"/>
      <w:sz w:val="20"/>
    </w:rPr>
  </w:style>
  <w:style w:type="character" w:customStyle="1" w:styleId="ListLabel21">
    <w:name w:val="ListLabel 21"/>
    <w:rPr>
      <w:rFonts w:cs="Symbol"/>
      <w:sz w:val="20"/>
    </w:rPr>
  </w:style>
  <w:style w:type="character" w:customStyle="1" w:styleId="ListLabel22">
    <w:name w:val="ListLabel 22"/>
    <w:rPr>
      <w:rFonts w:cs="Symbol"/>
      <w:sz w:val="20"/>
    </w:rPr>
  </w:style>
  <w:style w:type="character" w:customStyle="1" w:styleId="ListLabel23">
    <w:name w:val="ListLabel 23"/>
    <w:rPr>
      <w:rFonts w:cs="Symbol"/>
      <w:sz w:val="20"/>
    </w:rPr>
  </w:style>
  <w:style w:type="character" w:customStyle="1" w:styleId="ListLabel24">
    <w:name w:val="ListLabel 24"/>
    <w:rPr>
      <w:rFonts w:cs="Symbol"/>
      <w:sz w:val="20"/>
    </w:rPr>
  </w:style>
  <w:style w:type="character" w:customStyle="1" w:styleId="ListLabel25">
    <w:name w:val="ListLabel 25"/>
    <w:rPr>
      <w:rFonts w:cs="Symbol"/>
      <w:sz w:val="20"/>
    </w:rPr>
  </w:style>
  <w:style w:type="character" w:customStyle="1" w:styleId="ListLabel26">
    <w:name w:val="ListLabel 26"/>
    <w:rPr>
      <w:rFonts w:cs="Symbol"/>
      <w:sz w:val="20"/>
    </w:rPr>
  </w:style>
  <w:style w:type="character" w:customStyle="1" w:styleId="ListLabel27">
    <w:name w:val="ListLabel 27"/>
    <w:rPr>
      <w:rFonts w:cs="Symbol"/>
      <w:sz w:val="20"/>
    </w:rPr>
  </w:style>
  <w:style w:type="character" w:customStyle="1" w:styleId="ListLabel28">
    <w:name w:val="ListLabel 28"/>
    <w:rPr>
      <w:rFonts w:cs="Symbol"/>
      <w:sz w:val="20"/>
    </w:rPr>
  </w:style>
  <w:style w:type="character" w:customStyle="1" w:styleId="ListLabel29">
    <w:name w:val="ListLabel 29"/>
    <w:rPr>
      <w:rFonts w:cs="Symbol"/>
      <w:sz w:val="20"/>
    </w:rPr>
  </w:style>
  <w:style w:type="character" w:customStyle="1" w:styleId="ListLabel30">
    <w:name w:val="ListLabel 30"/>
    <w:rPr>
      <w:rFonts w:cs="Symbol"/>
      <w:sz w:val="20"/>
    </w:rPr>
  </w:style>
  <w:style w:type="character" w:customStyle="1" w:styleId="ListLabel31">
    <w:name w:val="ListLabel 31"/>
    <w:rPr>
      <w:rFonts w:cs="Symbol"/>
      <w:sz w:val="20"/>
    </w:rPr>
  </w:style>
  <w:style w:type="character" w:customStyle="1" w:styleId="ListLabel32">
    <w:name w:val="ListLabel 32"/>
    <w:rPr>
      <w:rFonts w:cs="Symbol"/>
      <w:sz w:val="20"/>
    </w:rPr>
  </w:style>
  <w:style w:type="character" w:customStyle="1" w:styleId="ListLabel33">
    <w:name w:val="ListLabel 33"/>
    <w:rPr>
      <w:rFonts w:cs="Symbol"/>
      <w:sz w:val="20"/>
    </w:rPr>
  </w:style>
  <w:style w:type="character" w:customStyle="1" w:styleId="ListLabel34">
    <w:name w:val="ListLabel 34"/>
    <w:rPr>
      <w:rFonts w:cs="Symbol"/>
      <w:sz w:val="20"/>
    </w:rPr>
  </w:style>
  <w:style w:type="character" w:customStyle="1" w:styleId="ListLabel35">
    <w:name w:val="ListLabel 35"/>
    <w:rPr>
      <w:rFonts w:cs="Symbol"/>
      <w:sz w:val="20"/>
    </w:rPr>
  </w:style>
  <w:style w:type="character" w:customStyle="1" w:styleId="ListLabel36">
    <w:name w:val="ListLabel 36"/>
    <w:rPr>
      <w:rFonts w:cs="Symbol"/>
      <w:sz w:val="20"/>
    </w:rPr>
  </w:style>
  <w:style w:type="character" w:customStyle="1" w:styleId="ListLabel37">
    <w:name w:val="ListLabel 37"/>
    <w:rPr>
      <w:rFonts w:cs="Symbol"/>
      <w:sz w:val="20"/>
    </w:rPr>
  </w:style>
  <w:style w:type="character" w:customStyle="1" w:styleId="ListLabel38">
    <w:name w:val="ListLabel 38"/>
    <w:rPr>
      <w:rFonts w:cs="Symbol"/>
      <w:sz w:val="20"/>
    </w:rPr>
  </w:style>
  <w:style w:type="character" w:customStyle="1" w:styleId="ListLabel39">
    <w:name w:val="ListLabel 39"/>
    <w:rPr>
      <w:rFonts w:cs="Symbol"/>
      <w:sz w:val="20"/>
    </w:rPr>
  </w:style>
  <w:style w:type="character" w:customStyle="1" w:styleId="ListLabel40">
    <w:name w:val="ListLabel 40"/>
    <w:rPr>
      <w:rFonts w:cs="Symbol"/>
      <w:sz w:val="20"/>
    </w:rPr>
  </w:style>
  <w:style w:type="character" w:customStyle="1" w:styleId="ListLabel41">
    <w:name w:val="ListLabel 41"/>
    <w:rPr>
      <w:rFonts w:cs="Symbol"/>
      <w:sz w:val="20"/>
    </w:rPr>
  </w:style>
  <w:style w:type="character" w:customStyle="1" w:styleId="ListLabel42">
    <w:name w:val="ListLabel 42"/>
    <w:rPr>
      <w:rFonts w:cs="Symbol"/>
      <w:sz w:val="20"/>
    </w:rPr>
  </w:style>
  <w:style w:type="character" w:customStyle="1" w:styleId="ListLabel43">
    <w:name w:val="ListLabel 43"/>
    <w:rPr>
      <w:rFonts w:cs="Symbol"/>
      <w:sz w:val="20"/>
    </w:rPr>
  </w:style>
  <w:style w:type="character" w:customStyle="1" w:styleId="ListLabel44">
    <w:name w:val="ListLabel 44"/>
    <w:rPr>
      <w:rFonts w:cs="Symbol"/>
      <w:sz w:val="20"/>
    </w:rPr>
  </w:style>
  <w:style w:type="character" w:customStyle="1" w:styleId="ListLabel45">
    <w:name w:val="ListLabel 45"/>
    <w:rPr>
      <w:rFonts w:cs="Symbol"/>
      <w:sz w:val="20"/>
    </w:rPr>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rPr>
      <w:rFonts w:cs="Symbol"/>
      <w:sz w:val="20"/>
    </w:rPr>
  </w:style>
  <w:style w:type="character" w:customStyle="1" w:styleId="ListLabel56">
    <w:name w:val="ListLabel 56"/>
    <w:rPr>
      <w:rFonts w:cs="Symbol"/>
      <w:sz w:val="20"/>
    </w:rPr>
  </w:style>
  <w:style w:type="character" w:customStyle="1" w:styleId="ListLabel57">
    <w:name w:val="ListLabel 57"/>
    <w:rPr>
      <w:rFonts w:cs="Symbol"/>
      <w:sz w:val="20"/>
    </w:rPr>
  </w:style>
  <w:style w:type="character" w:customStyle="1" w:styleId="ListLabel58">
    <w:name w:val="ListLabel 58"/>
    <w:rPr>
      <w:rFonts w:cs="Symbol"/>
      <w:sz w:val="20"/>
    </w:rPr>
  </w:style>
  <w:style w:type="character" w:customStyle="1" w:styleId="ListLabel59">
    <w:name w:val="ListLabel 59"/>
    <w:rPr>
      <w:rFonts w:cs="Symbol"/>
      <w:sz w:val="20"/>
    </w:rPr>
  </w:style>
  <w:style w:type="character" w:customStyle="1" w:styleId="ListLabel60">
    <w:name w:val="ListLabel 60"/>
    <w:rPr>
      <w:rFonts w:cs="Symbol"/>
      <w:sz w:val="20"/>
    </w:rPr>
  </w:style>
  <w:style w:type="character" w:customStyle="1" w:styleId="ListLabel61">
    <w:name w:val="ListLabel 61"/>
    <w:rPr>
      <w:rFonts w:cs="Symbol"/>
      <w:sz w:val="20"/>
    </w:rPr>
  </w:style>
  <w:style w:type="character" w:customStyle="1" w:styleId="ListLabel62">
    <w:name w:val="ListLabel 62"/>
    <w:rPr>
      <w:rFonts w:cs="Symbol"/>
      <w:sz w:val="20"/>
    </w:rPr>
  </w:style>
  <w:style w:type="character" w:customStyle="1" w:styleId="ListLabel63">
    <w:name w:val="ListLabel 63"/>
    <w:rPr>
      <w:rFonts w:cs="Symbol"/>
      <w:sz w:val="20"/>
    </w:rPr>
  </w:style>
  <w:style w:type="character" w:customStyle="1" w:styleId="ListLabel64">
    <w:name w:val="ListLabel 64"/>
    <w:rPr>
      <w:rFonts w:cs="Symbol"/>
      <w:sz w:val="20"/>
    </w:rPr>
  </w:style>
  <w:style w:type="character" w:customStyle="1" w:styleId="ListLabel65">
    <w:name w:val="ListLabel 65"/>
    <w:rPr>
      <w:rFonts w:cs="Symbol"/>
      <w:sz w:val="20"/>
    </w:rPr>
  </w:style>
  <w:style w:type="character" w:customStyle="1" w:styleId="ListLabel66">
    <w:name w:val="ListLabel 66"/>
    <w:rPr>
      <w:rFonts w:cs="Symbol"/>
      <w:sz w:val="20"/>
    </w:rPr>
  </w:style>
  <w:style w:type="character" w:customStyle="1" w:styleId="ListLabel67">
    <w:name w:val="ListLabel 67"/>
    <w:rPr>
      <w:rFonts w:cs="Symbol"/>
      <w:sz w:val="20"/>
    </w:rPr>
  </w:style>
  <w:style w:type="character" w:customStyle="1" w:styleId="ListLabel68">
    <w:name w:val="ListLabel 68"/>
    <w:rPr>
      <w:rFonts w:cs="Symbol"/>
      <w:sz w:val="20"/>
    </w:rPr>
  </w:style>
  <w:style w:type="character" w:customStyle="1" w:styleId="ListLabel69">
    <w:name w:val="ListLabel 69"/>
    <w:rPr>
      <w:rFonts w:cs="Symbol"/>
      <w:sz w:val="20"/>
    </w:rPr>
  </w:style>
  <w:style w:type="character" w:customStyle="1" w:styleId="ListLabel70">
    <w:name w:val="ListLabel 70"/>
    <w:rPr>
      <w:rFonts w:cs="Symbol"/>
      <w:sz w:val="20"/>
    </w:rPr>
  </w:style>
  <w:style w:type="character" w:customStyle="1" w:styleId="ListLabel71">
    <w:name w:val="ListLabel 71"/>
    <w:rPr>
      <w:rFonts w:cs="Symbol"/>
      <w:sz w:val="20"/>
    </w:rPr>
  </w:style>
  <w:style w:type="character" w:customStyle="1" w:styleId="ListLabel72">
    <w:name w:val="ListLabel 72"/>
    <w:rPr>
      <w:rFonts w:cs="Symbol"/>
      <w:sz w:val="20"/>
    </w:rPr>
  </w:style>
  <w:style w:type="character" w:customStyle="1" w:styleId="ListLabel73">
    <w:name w:val="ListLabel 73"/>
  </w:style>
  <w:style w:type="character" w:customStyle="1" w:styleId="ListLabel74">
    <w:name w:val="ListLabel 74"/>
    <w:rPr>
      <w:rFonts w:cs="Symbol"/>
      <w:sz w:val="20"/>
    </w:rPr>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rPr>
      <w:rFonts w:cs="Symbol"/>
      <w:sz w:val="20"/>
    </w:rPr>
  </w:style>
  <w:style w:type="character" w:customStyle="1" w:styleId="ListLabel83">
    <w:name w:val="ListLabel 83"/>
    <w:rPr>
      <w:rFonts w:cs="Symbol"/>
      <w:sz w:val="20"/>
    </w:rPr>
  </w:style>
  <w:style w:type="character" w:customStyle="1" w:styleId="ListLabel84">
    <w:name w:val="ListLabel 84"/>
    <w:rPr>
      <w:rFonts w:cs="Symbol"/>
      <w:sz w:val="20"/>
    </w:rPr>
  </w:style>
  <w:style w:type="character" w:customStyle="1" w:styleId="ListLabel85">
    <w:name w:val="ListLabel 85"/>
    <w:rPr>
      <w:rFonts w:cs="Symbol"/>
      <w:sz w:val="20"/>
    </w:rPr>
  </w:style>
  <w:style w:type="character" w:customStyle="1" w:styleId="ListLabel86">
    <w:name w:val="ListLabel 86"/>
    <w:rPr>
      <w:rFonts w:cs="Symbol"/>
      <w:sz w:val="20"/>
    </w:rPr>
  </w:style>
  <w:style w:type="character" w:customStyle="1" w:styleId="ListLabel87">
    <w:name w:val="ListLabel 87"/>
    <w:rPr>
      <w:rFonts w:cs="Symbol"/>
      <w:sz w:val="20"/>
    </w:rPr>
  </w:style>
  <w:style w:type="character" w:customStyle="1" w:styleId="ListLabel88">
    <w:name w:val="ListLabel 88"/>
    <w:rPr>
      <w:rFonts w:cs="Symbol"/>
      <w:sz w:val="20"/>
    </w:rPr>
  </w:style>
  <w:style w:type="character" w:customStyle="1" w:styleId="ListLabel89">
    <w:name w:val="ListLabel 89"/>
    <w:rPr>
      <w:rFonts w:cs="Symbol"/>
      <w:sz w:val="20"/>
    </w:rPr>
  </w:style>
  <w:style w:type="character" w:customStyle="1" w:styleId="ListLabel90">
    <w:name w:val="ListLabel 90"/>
    <w:rPr>
      <w:rFonts w:cs="Symbol"/>
      <w:sz w:val="20"/>
    </w:rPr>
  </w:style>
  <w:style w:type="character" w:customStyle="1" w:styleId="ListLabel91">
    <w:name w:val="ListLabel 91"/>
    <w:rPr>
      <w:rFonts w:cs="Symbol"/>
      <w:sz w:val="20"/>
    </w:rPr>
  </w:style>
  <w:style w:type="character" w:customStyle="1" w:styleId="ListLabel92">
    <w:name w:val="ListLabel 92"/>
    <w:rPr>
      <w:rFonts w:cs="Symbol"/>
      <w:sz w:val="20"/>
    </w:rPr>
  </w:style>
  <w:style w:type="character" w:customStyle="1" w:styleId="ListLabel93">
    <w:name w:val="ListLabel 93"/>
    <w:rPr>
      <w:rFonts w:cs="Symbol"/>
      <w:sz w:val="20"/>
    </w:rPr>
  </w:style>
  <w:style w:type="character" w:customStyle="1" w:styleId="ListLabel94">
    <w:name w:val="ListLabel 94"/>
    <w:rPr>
      <w:rFonts w:cs="Symbol"/>
      <w:sz w:val="20"/>
    </w:rPr>
  </w:style>
  <w:style w:type="character" w:customStyle="1" w:styleId="ListLabel95">
    <w:name w:val="ListLabel 95"/>
    <w:rPr>
      <w:rFonts w:cs="Symbol"/>
      <w:sz w:val="20"/>
    </w:rPr>
  </w:style>
  <w:style w:type="character" w:customStyle="1" w:styleId="ListLabel96">
    <w:name w:val="ListLabel 96"/>
    <w:rPr>
      <w:rFonts w:cs="Symbol"/>
      <w:sz w:val="20"/>
    </w:rPr>
  </w:style>
  <w:style w:type="character" w:customStyle="1" w:styleId="ListLabel97">
    <w:name w:val="ListLabel 97"/>
    <w:rPr>
      <w:rFonts w:cs="Symbol"/>
      <w:sz w:val="20"/>
    </w:rPr>
  </w:style>
  <w:style w:type="character" w:customStyle="1" w:styleId="ListLabel98">
    <w:name w:val="ListLabel 98"/>
    <w:rPr>
      <w:rFonts w:cs="Symbol"/>
      <w:sz w:val="20"/>
    </w:rPr>
  </w:style>
  <w:style w:type="character" w:customStyle="1" w:styleId="ListLabel99">
    <w:name w:val="ListLabel 99"/>
    <w:rPr>
      <w:rFonts w:cs="Symbol"/>
      <w:sz w:val="20"/>
    </w:rPr>
  </w:style>
  <w:style w:type="character" w:customStyle="1" w:styleId="ListLabel100">
    <w:name w:val="ListLabel 100"/>
    <w:rPr>
      <w:rFonts w:cs="Symbol"/>
    </w:rPr>
  </w:style>
  <w:style w:type="character" w:customStyle="1" w:styleId="ListLabel101">
    <w:name w:val="ListLabel 101"/>
    <w:rPr>
      <w:rFonts w:cs="Symbol"/>
      <w:sz w:val="20"/>
    </w:rPr>
  </w:style>
  <w:style w:type="character" w:customStyle="1" w:styleId="ListLabel102">
    <w:name w:val="ListLabel 102"/>
    <w:rPr>
      <w:rFonts w:cs="Symbol"/>
      <w:sz w:val="20"/>
    </w:rPr>
  </w:style>
  <w:style w:type="character" w:customStyle="1" w:styleId="ListLabel103">
    <w:name w:val="ListLabel 103"/>
    <w:rPr>
      <w:rFonts w:cs="Symbol"/>
      <w:sz w:val="20"/>
    </w:rPr>
  </w:style>
  <w:style w:type="character" w:customStyle="1" w:styleId="ListLabel104">
    <w:name w:val="ListLabel 104"/>
    <w:rPr>
      <w:rFonts w:cs="Symbol"/>
      <w:sz w:val="20"/>
    </w:rPr>
  </w:style>
  <w:style w:type="character" w:customStyle="1" w:styleId="ListLabel105">
    <w:name w:val="ListLabel 105"/>
    <w:rPr>
      <w:rFonts w:cs="Symbol"/>
      <w:sz w:val="20"/>
    </w:rPr>
  </w:style>
  <w:style w:type="character" w:customStyle="1" w:styleId="ListLabel106">
    <w:name w:val="ListLabel 106"/>
    <w:rPr>
      <w:rFonts w:cs="Symbol"/>
      <w:sz w:val="20"/>
    </w:rPr>
  </w:style>
  <w:style w:type="character" w:customStyle="1" w:styleId="ListLabel107">
    <w:name w:val="ListLabel 107"/>
    <w:rPr>
      <w:rFonts w:cs="Symbol"/>
      <w:sz w:val="20"/>
    </w:rPr>
  </w:style>
  <w:style w:type="character" w:customStyle="1" w:styleId="ListLabel108">
    <w:name w:val="ListLabel 108"/>
    <w:rPr>
      <w:rFonts w:cs="Symbol"/>
      <w:sz w:val="20"/>
    </w:rPr>
  </w:style>
  <w:style w:type="character" w:customStyle="1" w:styleId="ListLabel109">
    <w:name w:val="ListLabel 109"/>
    <w:rPr>
      <w:rFonts w:cs="Symbol"/>
      <w:sz w:val="20"/>
    </w:rPr>
  </w:style>
  <w:style w:type="character" w:customStyle="1" w:styleId="ListLabel110">
    <w:name w:val="ListLabel 110"/>
    <w:rPr>
      <w:rFonts w:cs="Symbol"/>
      <w:sz w:val="20"/>
    </w:rPr>
  </w:style>
  <w:style w:type="character" w:customStyle="1" w:styleId="ListLabel111">
    <w:name w:val="ListLabel 111"/>
  </w:style>
  <w:style w:type="character" w:customStyle="1" w:styleId="ListLabel112">
    <w:name w:val="ListLabel 112"/>
    <w:rPr>
      <w:rFonts w:cs="Symbol"/>
      <w:sz w:val="20"/>
    </w:rPr>
  </w:style>
  <w:style w:type="character" w:customStyle="1" w:styleId="ListLabel113">
    <w:name w:val="ListLabel 113"/>
    <w:rPr>
      <w:rFonts w:cs="Symbol"/>
      <w:sz w:val="20"/>
    </w:rPr>
  </w:style>
  <w:style w:type="character" w:customStyle="1" w:styleId="ListLabel114">
    <w:name w:val="ListLabel 114"/>
    <w:rPr>
      <w:rFonts w:cs="Symbol"/>
      <w:sz w:val="20"/>
    </w:rPr>
  </w:style>
  <w:style w:type="character" w:customStyle="1" w:styleId="ListLabel115">
    <w:name w:val="ListLabel 115"/>
    <w:rPr>
      <w:rFonts w:cs="Symbol"/>
      <w:sz w:val="20"/>
    </w:rPr>
  </w:style>
  <w:style w:type="character" w:customStyle="1" w:styleId="ListLabel116">
    <w:name w:val="ListLabel 116"/>
    <w:rPr>
      <w:rFonts w:cs="Symbol"/>
      <w:sz w:val="20"/>
    </w:rPr>
  </w:style>
  <w:style w:type="character" w:customStyle="1" w:styleId="ListLabel117">
    <w:name w:val="ListLabel 117"/>
    <w:rPr>
      <w:rFonts w:cs="Symbol"/>
      <w:sz w:val="20"/>
    </w:rPr>
  </w:style>
  <w:style w:type="character" w:customStyle="1" w:styleId="ListLabel118">
    <w:name w:val="ListLabel 118"/>
    <w:rPr>
      <w:rFonts w:cs="Symbol"/>
      <w:sz w:val="20"/>
    </w:rPr>
  </w:style>
  <w:style w:type="character" w:customStyle="1" w:styleId="ListLabel119">
    <w:name w:val="ListLabel 119"/>
    <w:rPr>
      <w:rFonts w:cs="Symbol"/>
      <w:sz w:val="20"/>
    </w:rPr>
  </w:style>
  <w:style w:type="character" w:customStyle="1" w:styleId="ListLabel120">
    <w:name w:val="ListLabel 120"/>
    <w:rPr>
      <w:rFonts w:cs="Symbol"/>
      <w:sz w:val="20"/>
    </w:rPr>
  </w:style>
  <w:style w:type="character" w:customStyle="1" w:styleId="ListLabel121">
    <w:name w:val="ListLabel 121"/>
    <w:rPr>
      <w:rFonts w:cs="Symbol"/>
      <w:sz w:val="20"/>
    </w:rPr>
  </w:style>
  <w:style w:type="character" w:customStyle="1" w:styleId="ListLabel122">
    <w:name w:val="ListLabel 122"/>
    <w:rPr>
      <w:rFonts w:cs="Symbol"/>
      <w:sz w:val="20"/>
    </w:rPr>
  </w:style>
  <w:style w:type="character" w:customStyle="1" w:styleId="ListLabel123">
    <w:name w:val="ListLabel 123"/>
    <w:rPr>
      <w:rFonts w:cs="Symbol"/>
      <w:sz w:val="20"/>
    </w:rPr>
  </w:style>
  <w:style w:type="character" w:customStyle="1" w:styleId="ListLabel124">
    <w:name w:val="ListLabel 124"/>
    <w:rPr>
      <w:rFonts w:cs="Symbol"/>
      <w:sz w:val="20"/>
    </w:rPr>
  </w:style>
  <w:style w:type="character" w:customStyle="1" w:styleId="ListLabel125">
    <w:name w:val="ListLabel 125"/>
    <w:rPr>
      <w:rFonts w:cs="Symbol"/>
      <w:sz w:val="20"/>
    </w:rPr>
  </w:style>
  <w:style w:type="character" w:customStyle="1" w:styleId="ListLabel126">
    <w:name w:val="ListLabel 126"/>
    <w:rPr>
      <w:rFonts w:cs="Symbol"/>
      <w:sz w:val="20"/>
    </w:rPr>
  </w:style>
  <w:style w:type="character" w:customStyle="1" w:styleId="ListLabel127">
    <w:name w:val="ListLabel 127"/>
    <w:rPr>
      <w:rFonts w:cs="Symbol"/>
      <w:sz w:val="20"/>
    </w:rPr>
  </w:style>
  <w:style w:type="character" w:customStyle="1" w:styleId="ListLabel128">
    <w:name w:val="ListLabel 128"/>
    <w:rPr>
      <w:rFonts w:cs="Symbol"/>
      <w:sz w:val="20"/>
    </w:rPr>
  </w:style>
  <w:style w:type="character" w:customStyle="1" w:styleId="ListLabel129">
    <w:name w:val="ListLabel 129"/>
    <w:rPr>
      <w:rFonts w:cs="Symbol"/>
      <w:sz w:val="20"/>
    </w:rPr>
  </w:style>
  <w:style w:type="character" w:customStyle="1" w:styleId="ListLabel130">
    <w:name w:val="ListLabel 130"/>
    <w:rPr>
      <w:rFonts w:cs="Symbol"/>
      <w:sz w:val="20"/>
    </w:rPr>
  </w:style>
  <w:style w:type="character" w:customStyle="1" w:styleId="ListLabel131">
    <w:name w:val="ListLabel 131"/>
    <w:rPr>
      <w:rFonts w:cs="Symbol"/>
      <w:sz w:val="20"/>
    </w:rPr>
  </w:style>
  <w:style w:type="character" w:customStyle="1" w:styleId="ListLabel132">
    <w:name w:val="ListLabel 132"/>
    <w:rPr>
      <w:rFonts w:cs="Symbol"/>
      <w:sz w:val="20"/>
    </w:rPr>
  </w:style>
  <w:style w:type="character" w:customStyle="1" w:styleId="ListLabel133">
    <w:name w:val="ListLabel 133"/>
    <w:rPr>
      <w:rFonts w:cs="Symbol"/>
      <w:sz w:val="20"/>
    </w:rPr>
  </w:style>
  <w:style w:type="character" w:customStyle="1" w:styleId="ListLabel134">
    <w:name w:val="ListLabel 134"/>
    <w:rPr>
      <w:rFonts w:cs="Symbol"/>
      <w:sz w:val="20"/>
    </w:rPr>
  </w:style>
  <w:style w:type="character" w:customStyle="1" w:styleId="ListLabel135">
    <w:name w:val="ListLabel 135"/>
    <w:rPr>
      <w:rFonts w:cs="Symbol"/>
      <w:sz w:val="20"/>
    </w:rPr>
  </w:style>
  <w:style w:type="character" w:customStyle="1" w:styleId="ListLabel136">
    <w:name w:val="ListLabel 136"/>
    <w:rPr>
      <w:rFonts w:cs="Symbol"/>
      <w:sz w:val="20"/>
    </w:rPr>
  </w:style>
  <w:style w:type="character" w:customStyle="1" w:styleId="ListLabel137">
    <w:name w:val="ListLabel 137"/>
  </w:style>
  <w:style w:type="character" w:customStyle="1" w:styleId="ListLabel138">
    <w:name w:val="ListLabel 138"/>
    <w:rPr>
      <w:rFonts w:cs="Symbol"/>
      <w:sz w:val="20"/>
    </w:rPr>
  </w:style>
  <w:style w:type="character" w:customStyle="1" w:styleId="ListLabel139">
    <w:name w:val="ListLabel 139"/>
  </w:style>
  <w:style w:type="character" w:customStyle="1" w:styleId="ListLabel140">
    <w:name w:val="ListLabel 140"/>
  </w:style>
  <w:style w:type="character" w:customStyle="1" w:styleId="ListLabel141">
    <w:name w:val="ListLabel 141"/>
  </w:style>
  <w:style w:type="character" w:customStyle="1" w:styleId="ListLabel142">
    <w:name w:val="ListLabel 142"/>
  </w:style>
  <w:style w:type="character" w:customStyle="1" w:styleId="ListLabel143">
    <w:name w:val="ListLabel 143"/>
  </w:style>
  <w:style w:type="character" w:customStyle="1" w:styleId="ListLabel144">
    <w:name w:val="ListLabel 144"/>
  </w:style>
  <w:style w:type="character" w:customStyle="1" w:styleId="ListLabel145">
    <w:name w:val="ListLabel 145"/>
  </w:style>
  <w:style w:type="character" w:customStyle="1" w:styleId="ListLabel146">
    <w:name w:val="ListLabel 146"/>
    <w:rPr>
      <w:rFonts w:cs="Symbol"/>
      <w:sz w:val="20"/>
    </w:rPr>
  </w:style>
  <w:style w:type="character" w:customStyle="1" w:styleId="ListLabel147">
    <w:name w:val="ListLabel 147"/>
    <w:rPr>
      <w:rFonts w:cs="Symbol"/>
      <w:sz w:val="20"/>
    </w:rPr>
  </w:style>
  <w:style w:type="character" w:customStyle="1" w:styleId="ListLabel148">
    <w:name w:val="ListLabel 148"/>
    <w:rPr>
      <w:rFonts w:cs="Symbol"/>
      <w:sz w:val="20"/>
    </w:rPr>
  </w:style>
  <w:style w:type="character" w:customStyle="1" w:styleId="ListLabel149">
    <w:name w:val="ListLabel 149"/>
    <w:rPr>
      <w:rFonts w:cs="Symbol"/>
      <w:sz w:val="20"/>
    </w:rPr>
  </w:style>
  <w:style w:type="character" w:customStyle="1" w:styleId="ListLabel150">
    <w:name w:val="ListLabel 150"/>
    <w:rPr>
      <w:rFonts w:cs="Symbol"/>
      <w:sz w:val="20"/>
    </w:rPr>
  </w:style>
  <w:style w:type="character" w:customStyle="1" w:styleId="ListLabel151">
    <w:name w:val="ListLabel 151"/>
    <w:rPr>
      <w:rFonts w:cs="Symbol"/>
      <w:sz w:val="20"/>
    </w:rPr>
  </w:style>
  <w:style w:type="character" w:customStyle="1" w:styleId="ListLabel152">
    <w:name w:val="ListLabel 152"/>
    <w:rPr>
      <w:rFonts w:cs="Symbol"/>
      <w:sz w:val="20"/>
    </w:rPr>
  </w:style>
  <w:style w:type="character" w:customStyle="1" w:styleId="ListLabel153">
    <w:name w:val="ListLabel 153"/>
    <w:rPr>
      <w:rFonts w:cs="Symbol"/>
      <w:sz w:val="20"/>
    </w:rPr>
  </w:style>
  <w:style w:type="character" w:customStyle="1" w:styleId="ListLabel154">
    <w:name w:val="ListLabel 154"/>
    <w:rPr>
      <w:rFonts w:cs="Symbol"/>
      <w:sz w:val="20"/>
    </w:rPr>
  </w:style>
  <w:style w:type="character" w:customStyle="1" w:styleId="ListLabel155">
    <w:name w:val="ListLabel 155"/>
    <w:rPr>
      <w:rFonts w:cs="Symbol"/>
      <w:sz w:val="20"/>
    </w:rPr>
  </w:style>
  <w:style w:type="character" w:customStyle="1" w:styleId="ListLabel156">
    <w:name w:val="ListLabel 156"/>
    <w:rPr>
      <w:rFonts w:cs="Symbol"/>
      <w:sz w:val="20"/>
    </w:rPr>
  </w:style>
  <w:style w:type="character" w:customStyle="1" w:styleId="ListLabel157">
    <w:name w:val="ListLabel 157"/>
    <w:rPr>
      <w:rFonts w:cs="Symbol"/>
      <w:sz w:val="20"/>
    </w:rPr>
  </w:style>
  <w:style w:type="character" w:customStyle="1" w:styleId="ListLabel158">
    <w:name w:val="ListLabel 158"/>
    <w:rPr>
      <w:rFonts w:cs="Symbol"/>
      <w:sz w:val="20"/>
    </w:rPr>
  </w:style>
  <w:style w:type="character" w:customStyle="1" w:styleId="ListLabel159">
    <w:name w:val="ListLabel 159"/>
    <w:rPr>
      <w:rFonts w:cs="Symbol"/>
      <w:sz w:val="20"/>
    </w:rPr>
  </w:style>
  <w:style w:type="character" w:customStyle="1" w:styleId="ListLabel160">
    <w:name w:val="ListLabel 160"/>
    <w:rPr>
      <w:rFonts w:cs="Symbol"/>
      <w:sz w:val="20"/>
    </w:rPr>
  </w:style>
  <w:style w:type="character" w:customStyle="1" w:styleId="ListLabel161">
    <w:name w:val="ListLabel 161"/>
    <w:rPr>
      <w:rFonts w:cs="Symbol"/>
      <w:sz w:val="20"/>
    </w:rPr>
  </w:style>
  <w:style w:type="character" w:customStyle="1" w:styleId="ListLabel162">
    <w:name w:val="ListLabel 162"/>
    <w:rPr>
      <w:rFonts w:cs="Symbol"/>
      <w:sz w:val="20"/>
    </w:rPr>
  </w:style>
  <w:style w:type="character" w:customStyle="1" w:styleId="ListLabel163">
    <w:name w:val="ListLabel 163"/>
    <w:rPr>
      <w:rFonts w:cs="Symbol"/>
      <w:sz w:val="20"/>
    </w:rPr>
  </w:style>
  <w:style w:type="character" w:customStyle="1" w:styleId="ListLabel164">
    <w:name w:val="ListLabel 164"/>
    <w:rPr>
      <w:rFonts w:cs="Symbol"/>
      <w:sz w:val="20"/>
    </w:rPr>
  </w:style>
  <w:style w:type="character" w:customStyle="1" w:styleId="ListLabel165">
    <w:name w:val="ListLabel 165"/>
    <w:rPr>
      <w:rFonts w:cs="Symbol"/>
      <w:sz w:val="20"/>
    </w:rPr>
  </w:style>
  <w:style w:type="character" w:customStyle="1" w:styleId="ListLabel166">
    <w:name w:val="ListLabel 166"/>
    <w:rPr>
      <w:rFonts w:cs="Symbol"/>
      <w:sz w:val="20"/>
    </w:rPr>
  </w:style>
  <w:style w:type="character" w:customStyle="1" w:styleId="ListLabel167">
    <w:name w:val="ListLabel 167"/>
    <w:rPr>
      <w:rFonts w:cs="Symbol"/>
      <w:sz w:val="20"/>
    </w:rPr>
  </w:style>
  <w:style w:type="character" w:customStyle="1" w:styleId="ListLabel168">
    <w:name w:val="ListLabel 168"/>
    <w:rPr>
      <w:rFonts w:cs="Symbol"/>
      <w:sz w:val="20"/>
    </w:rPr>
  </w:style>
  <w:style w:type="character" w:customStyle="1" w:styleId="ListLabel169">
    <w:name w:val="ListLabel 169"/>
    <w:rPr>
      <w:rFonts w:cs="Symbol"/>
      <w:sz w:val="20"/>
    </w:rPr>
  </w:style>
  <w:style w:type="character" w:customStyle="1" w:styleId="ListLabel170">
    <w:name w:val="ListLabel 170"/>
    <w:rPr>
      <w:rFonts w:cs="Symbol"/>
      <w:sz w:val="20"/>
    </w:rPr>
  </w:style>
  <w:style w:type="character" w:customStyle="1" w:styleId="ListLabel171">
    <w:name w:val="ListLabel 171"/>
    <w:rPr>
      <w:rFonts w:cs="Symbol"/>
      <w:sz w:val="20"/>
    </w:rPr>
  </w:style>
  <w:style w:type="character" w:customStyle="1" w:styleId="ListLabel172">
    <w:name w:val="ListLabel 172"/>
    <w:rPr>
      <w:rFonts w:cs="Symbol"/>
      <w:sz w:val="20"/>
    </w:rPr>
  </w:style>
  <w:style w:type="character" w:customStyle="1" w:styleId="ListLabel173">
    <w:name w:val="ListLabel 173"/>
  </w:style>
  <w:style w:type="character" w:customStyle="1" w:styleId="ListLabel174">
    <w:name w:val="ListLabel 174"/>
  </w:style>
  <w:style w:type="character" w:customStyle="1" w:styleId="ListLabel175">
    <w:name w:val="ListLabel 175"/>
  </w:style>
  <w:style w:type="character" w:customStyle="1" w:styleId="ListLabel176">
    <w:name w:val="ListLabel 176"/>
  </w:style>
  <w:style w:type="character" w:customStyle="1" w:styleId="ListLabel177">
    <w:name w:val="ListLabel 177"/>
  </w:style>
  <w:style w:type="character" w:customStyle="1" w:styleId="ListLabel178">
    <w:name w:val="ListLabel 178"/>
  </w:style>
  <w:style w:type="character" w:customStyle="1" w:styleId="ListLabel179">
    <w:name w:val="ListLabel 179"/>
  </w:style>
  <w:style w:type="character" w:customStyle="1" w:styleId="ListLabel180">
    <w:name w:val="ListLabel 180"/>
  </w:style>
  <w:style w:type="character" w:customStyle="1" w:styleId="ListLabel181">
    <w:name w:val="ListLabel 181"/>
  </w:style>
  <w:style w:type="character" w:customStyle="1" w:styleId="ListLabel182">
    <w:name w:val="ListLabel 182"/>
    <w:rPr>
      <w:rFonts w:cs="Symbol"/>
      <w:sz w:val="20"/>
    </w:rPr>
  </w:style>
  <w:style w:type="character" w:customStyle="1" w:styleId="ListLabel183">
    <w:name w:val="ListLabel 183"/>
    <w:rPr>
      <w:rFonts w:cs="Symbol"/>
      <w:sz w:val="20"/>
    </w:rPr>
  </w:style>
  <w:style w:type="character" w:customStyle="1" w:styleId="ListLabel184">
    <w:name w:val="ListLabel 184"/>
    <w:rPr>
      <w:rFonts w:cs="Symbol"/>
      <w:sz w:val="20"/>
    </w:rPr>
  </w:style>
  <w:style w:type="character" w:customStyle="1" w:styleId="ListLabel185">
    <w:name w:val="ListLabel 185"/>
    <w:rPr>
      <w:rFonts w:cs="Symbol"/>
      <w:sz w:val="20"/>
    </w:rPr>
  </w:style>
  <w:style w:type="character" w:customStyle="1" w:styleId="ListLabel186">
    <w:name w:val="ListLabel 186"/>
    <w:rPr>
      <w:rFonts w:cs="Symbol"/>
      <w:sz w:val="20"/>
    </w:rPr>
  </w:style>
  <w:style w:type="character" w:customStyle="1" w:styleId="ListLabel187">
    <w:name w:val="ListLabel 187"/>
    <w:rPr>
      <w:rFonts w:cs="Symbol"/>
      <w:sz w:val="20"/>
    </w:rPr>
  </w:style>
  <w:style w:type="character" w:customStyle="1" w:styleId="ListLabel188">
    <w:name w:val="ListLabel 188"/>
    <w:rPr>
      <w:rFonts w:cs="Symbol"/>
      <w:sz w:val="20"/>
    </w:rPr>
  </w:style>
  <w:style w:type="character" w:customStyle="1" w:styleId="ListLabel189">
    <w:name w:val="ListLabel 189"/>
    <w:rPr>
      <w:rFonts w:cs="Symbol"/>
      <w:sz w:val="20"/>
    </w:rPr>
  </w:style>
  <w:style w:type="character" w:customStyle="1" w:styleId="ListLabel190">
    <w:name w:val="ListLabel 190"/>
    <w:rPr>
      <w:rFonts w:cs="Symbol"/>
      <w:sz w:val="20"/>
    </w:rPr>
  </w:style>
  <w:style w:type="character" w:customStyle="1" w:styleId="ListLabel191">
    <w:name w:val="ListLabel 191"/>
    <w:rPr>
      <w:rFonts w:cs="Symbol"/>
      <w:sz w:val="20"/>
    </w:rPr>
  </w:style>
  <w:style w:type="character" w:customStyle="1" w:styleId="ListLabel192">
    <w:name w:val="ListLabel 192"/>
    <w:rPr>
      <w:rFonts w:cs="Symbol"/>
      <w:sz w:val="20"/>
    </w:rPr>
  </w:style>
  <w:style w:type="character" w:customStyle="1" w:styleId="ListLabel193">
    <w:name w:val="ListLabel 193"/>
    <w:rPr>
      <w:rFonts w:cs="Symbol"/>
      <w:sz w:val="20"/>
    </w:rPr>
  </w:style>
  <w:style w:type="character" w:customStyle="1" w:styleId="ListLabel194">
    <w:name w:val="ListLabel 194"/>
    <w:rPr>
      <w:rFonts w:cs="Symbol"/>
      <w:sz w:val="20"/>
    </w:rPr>
  </w:style>
  <w:style w:type="character" w:customStyle="1" w:styleId="ListLabel195">
    <w:name w:val="ListLabel 195"/>
    <w:rPr>
      <w:rFonts w:cs="Symbol"/>
      <w:sz w:val="20"/>
    </w:rPr>
  </w:style>
  <w:style w:type="character" w:customStyle="1" w:styleId="ListLabel196">
    <w:name w:val="ListLabel 196"/>
    <w:rPr>
      <w:rFonts w:cs="Symbol"/>
      <w:sz w:val="20"/>
    </w:rPr>
  </w:style>
  <w:style w:type="character" w:customStyle="1" w:styleId="ListLabel197">
    <w:name w:val="ListLabel 197"/>
    <w:rPr>
      <w:rFonts w:cs="Symbol"/>
      <w:sz w:val="20"/>
    </w:rPr>
  </w:style>
  <w:style w:type="character" w:customStyle="1" w:styleId="ListLabel198">
    <w:name w:val="ListLabel 198"/>
    <w:rPr>
      <w:rFonts w:cs="Symbol"/>
      <w:sz w:val="20"/>
    </w:rPr>
  </w:style>
  <w:style w:type="character" w:customStyle="1" w:styleId="ListLabel199">
    <w:name w:val="ListLabel 199"/>
    <w:rPr>
      <w:rFonts w:cs="Symbol"/>
      <w:sz w:val="20"/>
    </w:rPr>
  </w:style>
  <w:style w:type="character" w:customStyle="1" w:styleId="ListLabel200">
    <w:name w:val="ListLabel 200"/>
  </w:style>
  <w:style w:type="character" w:customStyle="1" w:styleId="ListLabel201">
    <w:name w:val="ListLabel 201"/>
  </w:style>
  <w:style w:type="character" w:customStyle="1" w:styleId="ListLabel202">
    <w:name w:val="ListLabel 202"/>
  </w:style>
  <w:style w:type="character" w:customStyle="1" w:styleId="ListLabel203">
    <w:name w:val="ListLabel 203"/>
  </w:style>
  <w:style w:type="character" w:customStyle="1" w:styleId="ListLabel204">
    <w:name w:val="ListLabel 204"/>
  </w:style>
  <w:style w:type="character" w:customStyle="1" w:styleId="ListLabel205">
    <w:name w:val="ListLabel 205"/>
  </w:style>
  <w:style w:type="character" w:customStyle="1" w:styleId="ListLabel206">
    <w:name w:val="ListLabel 206"/>
  </w:style>
  <w:style w:type="character" w:customStyle="1" w:styleId="ListLabel207">
    <w:name w:val="ListLabel 207"/>
  </w:style>
  <w:style w:type="character" w:customStyle="1" w:styleId="ListLabel208">
    <w:name w:val="ListLabel 208"/>
  </w:style>
  <w:style w:type="character" w:customStyle="1" w:styleId="ListLabel209">
    <w:name w:val="ListLabel 209"/>
    <w:rPr>
      <w:rFonts w:cs="Symbol"/>
      <w:sz w:val="20"/>
    </w:rPr>
  </w:style>
  <w:style w:type="character" w:customStyle="1" w:styleId="ListLabel210">
    <w:name w:val="ListLabel 210"/>
    <w:rPr>
      <w:rFonts w:cs="Symbol"/>
      <w:sz w:val="20"/>
    </w:rPr>
  </w:style>
  <w:style w:type="character" w:customStyle="1" w:styleId="ListLabel211">
    <w:name w:val="ListLabel 211"/>
    <w:rPr>
      <w:rFonts w:cs="Symbol"/>
      <w:sz w:val="20"/>
    </w:rPr>
  </w:style>
  <w:style w:type="character" w:customStyle="1" w:styleId="ListLabel212">
    <w:name w:val="ListLabel 212"/>
    <w:rPr>
      <w:rFonts w:cs="Symbol"/>
      <w:sz w:val="20"/>
    </w:rPr>
  </w:style>
  <w:style w:type="character" w:customStyle="1" w:styleId="ListLabel213">
    <w:name w:val="ListLabel 213"/>
    <w:rPr>
      <w:rFonts w:cs="Symbol"/>
      <w:sz w:val="20"/>
    </w:rPr>
  </w:style>
  <w:style w:type="character" w:customStyle="1" w:styleId="ListLabel214">
    <w:name w:val="ListLabel 214"/>
    <w:rPr>
      <w:rFonts w:cs="Symbol"/>
      <w:sz w:val="20"/>
    </w:rPr>
  </w:style>
  <w:style w:type="character" w:customStyle="1" w:styleId="ListLabel215">
    <w:name w:val="ListLabel 215"/>
    <w:rPr>
      <w:rFonts w:cs="Symbol"/>
      <w:sz w:val="20"/>
    </w:rPr>
  </w:style>
  <w:style w:type="character" w:customStyle="1" w:styleId="ListLabel216">
    <w:name w:val="ListLabel 216"/>
    <w:rPr>
      <w:rFonts w:cs="Symbol"/>
      <w:sz w:val="20"/>
    </w:rPr>
  </w:style>
  <w:style w:type="character" w:customStyle="1" w:styleId="ListLabel217">
    <w:name w:val="ListLabel 217"/>
    <w:rPr>
      <w:rFonts w:cs="Symbol"/>
      <w:sz w:val="20"/>
    </w:rPr>
  </w:style>
  <w:style w:type="character" w:customStyle="1" w:styleId="ListLabel218">
    <w:name w:val="ListLabel 218"/>
  </w:style>
  <w:style w:type="character" w:customStyle="1" w:styleId="ListLabel219">
    <w:name w:val="ListLabel 219"/>
    <w:rPr>
      <w:rFonts w:cs="Symbol"/>
      <w:sz w:val="20"/>
    </w:rPr>
  </w:style>
  <w:style w:type="character" w:customStyle="1" w:styleId="ListLabel220">
    <w:name w:val="ListLabel 220"/>
  </w:style>
  <w:style w:type="character" w:customStyle="1" w:styleId="ListLabel221">
    <w:name w:val="ListLabel 221"/>
  </w:style>
  <w:style w:type="character" w:customStyle="1" w:styleId="ListLabel222">
    <w:name w:val="ListLabel 222"/>
  </w:style>
  <w:style w:type="character" w:customStyle="1" w:styleId="ListLabel223">
    <w:name w:val="ListLabel 223"/>
  </w:style>
  <w:style w:type="character" w:customStyle="1" w:styleId="ListLabel224">
    <w:name w:val="ListLabel 224"/>
  </w:style>
  <w:style w:type="character" w:customStyle="1" w:styleId="ListLabel225">
    <w:name w:val="ListLabel 225"/>
  </w:style>
  <w:style w:type="character" w:customStyle="1" w:styleId="ListLabel226">
    <w:name w:val="ListLabel 226"/>
  </w:style>
  <w:style w:type="character" w:customStyle="1" w:styleId="ListLabel227">
    <w:name w:val="ListLabel 227"/>
    <w:rPr>
      <w:rFonts w:cs="Symbol"/>
      <w:sz w:val="20"/>
    </w:rPr>
  </w:style>
  <w:style w:type="character" w:customStyle="1" w:styleId="ListLabel228">
    <w:name w:val="ListLabel 228"/>
    <w:rPr>
      <w:rFonts w:cs="Symbol"/>
      <w:sz w:val="20"/>
    </w:rPr>
  </w:style>
  <w:style w:type="character" w:customStyle="1" w:styleId="ListLabel229">
    <w:name w:val="ListLabel 229"/>
    <w:rPr>
      <w:rFonts w:cs="Symbol"/>
      <w:sz w:val="20"/>
    </w:rPr>
  </w:style>
  <w:style w:type="character" w:customStyle="1" w:styleId="ListLabel230">
    <w:name w:val="ListLabel 230"/>
    <w:rPr>
      <w:rFonts w:cs="Symbol"/>
      <w:sz w:val="20"/>
    </w:rPr>
  </w:style>
  <w:style w:type="character" w:customStyle="1" w:styleId="ListLabel231">
    <w:name w:val="ListLabel 231"/>
    <w:rPr>
      <w:rFonts w:cs="Symbol"/>
      <w:sz w:val="20"/>
    </w:rPr>
  </w:style>
  <w:style w:type="character" w:customStyle="1" w:styleId="ListLabel232">
    <w:name w:val="ListLabel 232"/>
    <w:rPr>
      <w:rFonts w:cs="Symbol"/>
      <w:sz w:val="20"/>
    </w:rPr>
  </w:style>
  <w:style w:type="character" w:customStyle="1" w:styleId="ListLabel233">
    <w:name w:val="ListLabel 233"/>
    <w:rPr>
      <w:rFonts w:cs="Symbol"/>
      <w:sz w:val="20"/>
    </w:rPr>
  </w:style>
  <w:style w:type="character" w:customStyle="1" w:styleId="ListLabel234">
    <w:name w:val="ListLabel 234"/>
    <w:rPr>
      <w:rFonts w:cs="Symbol"/>
      <w:sz w:val="20"/>
    </w:rPr>
  </w:style>
  <w:style w:type="character" w:customStyle="1" w:styleId="ListLabel235">
    <w:name w:val="ListLabel 235"/>
    <w:rPr>
      <w:rFonts w:cs="Symbol"/>
      <w:sz w:val="20"/>
    </w:rPr>
  </w:style>
  <w:style w:type="character" w:customStyle="1" w:styleId="ListLabel236">
    <w:name w:val="ListLabel 236"/>
  </w:style>
  <w:style w:type="character" w:customStyle="1" w:styleId="ListLabel237">
    <w:name w:val="ListLabel 237"/>
    <w:rPr>
      <w:rFonts w:cs="Symbol"/>
      <w:sz w:val="20"/>
    </w:rPr>
  </w:style>
  <w:style w:type="character" w:customStyle="1" w:styleId="ListLabel238">
    <w:name w:val="ListLabel 238"/>
  </w:style>
  <w:style w:type="character" w:customStyle="1" w:styleId="ListLabel239">
    <w:name w:val="ListLabel 239"/>
  </w:style>
  <w:style w:type="character" w:customStyle="1" w:styleId="ListLabel240">
    <w:name w:val="ListLabel 240"/>
  </w:style>
  <w:style w:type="character" w:customStyle="1" w:styleId="ListLabel241">
    <w:name w:val="ListLabel 241"/>
  </w:style>
  <w:style w:type="character" w:customStyle="1" w:styleId="ListLabel242">
    <w:name w:val="ListLabel 242"/>
  </w:style>
  <w:style w:type="character" w:customStyle="1" w:styleId="ListLabel243">
    <w:name w:val="ListLabel 243"/>
  </w:style>
  <w:style w:type="character" w:customStyle="1" w:styleId="ListLabel244">
    <w:name w:val="ListLabel 244"/>
  </w:style>
  <w:style w:type="character" w:customStyle="1" w:styleId="ListLabel245">
    <w:name w:val="ListLabel 245"/>
    <w:rPr>
      <w:rFonts w:cs="Symbol"/>
      <w:sz w:val="20"/>
    </w:rPr>
  </w:style>
  <w:style w:type="character" w:customStyle="1" w:styleId="ListLabel246">
    <w:name w:val="ListLabel 246"/>
    <w:rPr>
      <w:rFonts w:cs="Symbol"/>
      <w:sz w:val="20"/>
    </w:rPr>
  </w:style>
  <w:style w:type="character" w:customStyle="1" w:styleId="ListLabel247">
    <w:name w:val="ListLabel 247"/>
    <w:rPr>
      <w:rFonts w:cs="Symbol"/>
      <w:sz w:val="20"/>
    </w:rPr>
  </w:style>
  <w:style w:type="character" w:customStyle="1" w:styleId="ListLabel248">
    <w:name w:val="ListLabel 248"/>
    <w:rPr>
      <w:rFonts w:cs="Symbol"/>
      <w:sz w:val="20"/>
    </w:rPr>
  </w:style>
  <w:style w:type="character" w:customStyle="1" w:styleId="ListLabel249">
    <w:name w:val="ListLabel 249"/>
    <w:rPr>
      <w:rFonts w:cs="Symbol"/>
      <w:sz w:val="20"/>
    </w:rPr>
  </w:style>
  <w:style w:type="character" w:customStyle="1" w:styleId="ListLabel250">
    <w:name w:val="ListLabel 250"/>
    <w:rPr>
      <w:rFonts w:cs="Symbol"/>
      <w:sz w:val="20"/>
    </w:rPr>
  </w:style>
  <w:style w:type="character" w:customStyle="1" w:styleId="ListLabel251">
    <w:name w:val="ListLabel 251"/>
    <w:rPr>
      <w:rFonts w:cs="Symbol"/>
      <w:sz w:val="20"/>
    </w:rPr>
  </w:style>
  <w:style w:type="character" w:customStyle="1" w:styleId="ListLabel252">
    <w:name w:val="ListLabel 252"/>
    <w:rPr>
      <w:rFonts w:cs="Symbol"/>
      <w:sz w:val="20"/>
    </w:rPr>
  </w:style>
  <w:style w:type="character" w:customStyle="1" w:styleId="ListLabel253">
    <w:name w:val="ListLabel 253"/>
    <w:rPr>
      <w:rFonts w:cs="Symbol"/>
      <w:sz w:val="20"/>
    </w:rPr>
  </w:style>
  <w:style w:type="character" w:customStyle="1" w:styleId="ListLabel254">
    <w:name w:val="ListLabel 254"/>
    <w:rPr>
      <w:rFonts w:cs="Symbol"/>
      <w:sz w:val="20"/>
    </w:rPr>
  </w:style>
  <w:style w:type="character" w:customStyle="1" w:styleId="ListLabel255">
    <w:name w:val="ListLabel 255"/>
    <w:rPr>
      <w:rFonts w:cs="Symbol"/>
      <w:sz w:val="20"/>
    </w:rPr>
  </w:style>
  <w:style w:type="character" w:customStyle="1" w:styleId="ListLabel256">
    <w:name w:val="ListLabel 256"/>
    <w:rPr>
      <w:rFonts w:cs="Symbol"/>
      <w:sz w:val="20"/>
    </w:rPr>
  </w:style>
  <w:style w:type="character" w:customStyle="1" w:styleId="ListLabel257">
    <w:name w:val="ListLabel 257"/>
    <w:rPr>
      <w:rFonts w:cs="Symbol"/>
      <w:sz w:val="20"/>
    </w:rPr>
  </w:style>
  <w:style w:type="character" w:customStyle="1" w:styleId="ListLabel258">
    <w:name w:val="ListLabel 258"/>
    <w:rPr>
      <w:rFonts w:cs="Symbol"/>
      <w:sz w:val="20"/>
    </w:rPr>
  </w:style>
  <w:style w:type="character" w:customStyle="1" w:styleId="ListLabel259">
    <w:name w:val="ListLabel 259"/>
    <w:rPr>
      <w:rFonts w:cs="Symbol"/>
      <w:sz w:val="20"/>
    </w:rPr>
  </w:style>
  <w:style w:type="character" w:customStyle="1" w:styleId="ListLabel260">
    <w:name w:val="ListLabel 260"/>
    <w:rPr>
      <w:rFonts w:cs="Symbol"/>
      <w:sz w:val="20"/>
    </w:rPr>
  </w:style>
  <w:style w:type="character" w:customStyle="1" w:styleId="ListLabel261">
    <w:name w:val="ListLabel 261"/>
    <w:rPr>
      <w:rFonts w:cs="Symbol"/>
      <w:sz w:val="20"/>
    </w:rPr>
  </w:style>
  <w:style w:type="character" w:customStyle="1" w:styleId="ListLabel262">
    <w:name w:val="ListLabel 262"/>
    <w:rPr>
      <w:rFonts w:cs="Symbol"/>
      <w:sz w:val="20"/>
    </w:rPr>
  </w:style>
  <w:style w:type="character" w:customStyle="1" w:styleId="ListLabel263">
    <w:name w:val="ListLabel 263"/>
    <w:rPr>
      <w:rFonts w:cs="Symbol"/>
      <w:sz w:val="20"/>
    </w:rPr>
  </w:style>
  <w:style w:type="character" w:customStyle="1" w:styleId="ListLabel264">
    <w:name w:val="ListLabel 264"/>
    <w:rPr>
      <w:rFonts w:cs="Symbol"/>
      <w:sz w:val="20"/>
    </w:rPr>
  </w:style>
  <w:style w:type="character" w:customStyle="1" w:styleId="ListLabel265">
    <w:name w:val="ListLabel 265"/>
    <w:rPr>
      <w:rFonts w:cs="Symbol"/>
      <w:sz w:val="20"/>
    </w:rPr>
  </w:style>
  <w:style w:type="character" w:customStyle="1" w:styleId="ListLabel266">
    <w:name w:val="ListLabel 266"/>
    <w:rPr>
      <w:rFonts w:cs="Symbol"/>
      <w:sz w:val="20"/>
    </w:rPr>
  </w:style>
  <w:style w:type="character" w:customStyle="1" w:styleId="ListLabel267">
    <w:name w:val="ListLabel 267"/>
    <w:rPr>
      <w:rFonts w:cs="Symbol"/>
      <w:sz w:val="20"/>
    </w:rPr>
  </w:style>
  <w:style w:type="character" w:customStyle="1" w:styleId="ListLabel268">
    <w:name w:val="ListLabel 268"/>
    <w:rPr>
      <w:rFonts w:cs="Symbol"/>
      <w:sz w:val="20"/>
    </w:rPr>
  </w:style>
  <w:style w:type="character" w:customStyle="1" w:styleId="ListLabel269">
    <w:name w:val="ListLabel 269"/>
    <w:rPr>
      <w:rFonts w:cs="Symbol"/>
      <w:sz w:val="20"/>
    </w:rPr>
  </w:style>
  <w:style w:type="character" w:customStyle="1" w:styleId="ListLabel270">
    <w:name w:val="ListLabel 270"/>
    <w:rPr>
      <w:rFonts w:cs="Symbol"/>
      <w:sz w:val="20"/>
    </w:rPr>
  </w:style>
  <w:style w:type="character" w:customStyle="1" w:styleId="ListLabel271">
    <w:name w:val="ListLabel 271"/>
    <w:rPr>
      <w:rFonts w:cs="Symbol"/>
      <w:sz w:val="20"/>
    </w:rPr>
  </w:style>
  <w:style w:type="character" w:customStyle="1" w:styleId="ListLabel272">
    <w:name w:val="ListLabel 272"/>
    <w:rPr>
      <w:rFonts w:cs="Symbol"/>
      <w:sz w:val="20"/>
    </w:rPr>
  </w:style>
  <w:style w:type="character" w:customStyle="1" w:styleId="ListLabel273">
    <w:name w:val="ListLabel 273"/>
    <w:rPr>
      <w:rFonts w:cs="Symbol"/>
      <w:sz w:val="20"/>
    </w:rPr>
  </w:style>
  <w:style w:type="character" w:customStyle="1" w:styleId="ListLabel274">
    <w:name w:val="ListLabel 274"/>
    <w:rPr>
      <w:rFonts w:cs="Symbol"/>
      <w:sz w:val="20"/>
    </w:rPr>
  </w:style>
  <w:style w:type="character" w:customStyle="1" w:styleId="ListLabel275">
    <w:name w:val="ListLabel 275"/>
    <w:rPr>
      <w:rFonts w:cs="Symbol"/>
      <w:sz w:val="20"/>
    </w:rPr>
  </w:style>
  <w:style w:type="character" w:customStyle="1" w:styleId="ListLabel276">
    <w:name w:val="ListLabel 276"/>
    <w:rPr>
      <w:rFonts w:cs="Symbol"/>
      <w:sz w:val="20"/>
    </w:rPr>
  </w:style>
  <w:style w:type="character" w:customStyle="1" w:styleId="ListLabel277">
    <w:name w:val="ListLabel 277"/>
    <w:rPr>
      <w:rFonts w:cs="Symbol"/>
      <w:sz w:val="20"/>
    </w:rPr>
  </w:style>
  <w:style w:type="character" w:customStyle="1" w:styleId="ListLabel278">
    <w:name w:val="ListLabel 278"/>
    <w:rPr>
      <w:rFonts w:cs="Symbol"/>
      <w:sz w:val="20"/>
    </w:rPr>
  </w:style>
  <w:style w:type="character" w:customStyle="1" w:styleId="ListLabel279">
    <w:name w:val="ListLabel 279"/>
    <w:rPr>
      <w:rFonts w:cs="Symbol"/>
      <w:sz w:val="20"/>
    </w:rPr>
  </w:style>
  <w:style w:type="character" w:customStyle="1" w:styleId="ListLabel280">
    <w:name w:val="ListLabel 280"/>
    <w:rPr>
      <w:rFonts w:cs="Symbol"/>
      <w:sz w:val="20"/>
    </w:rPr>
  </w:style>
  <w:style w:type="paragraph" w:customStyle="1" w:styleId="Heading">
    <w:name w:val="Heading"/>
    <w:basedOn w:val="Normal"/>
    <w:next w:val="BodyText"/>
    <w:pPr>
      <w:jc w:val="center"/>
    </w:pPr>
    <w:rPr>
      <w:b/>
      <w:sz w:val="32"/>
    </w:rPr>
  </w:style>
  <w:style w:type="paragraph" w:styleId="BodyText">
    <w:name w:val="Body Text"/>
    <w:basedOn w:val="Normal"/>
    <w:rPr>
      <w:i/>
    </w:rPr>
  </w:style>
  <w:style w:type="paragraph" w:styleId="List">
    <w:name w:val="List"/>
    <w:basedOn w:val="BodyText"/>
  </w:style>
  <w:style w:type="paragraph" w:styleId="Caption">
    <w:name w:val="caption"/>
    <w:basedOn w:val="Normal"/>
    <w:qFormat/>
    <w:pPr>
      <w:suppressLineNumbers/>
      <w:spacing w:before="120" w:after="120"/>
    </w:pPr>
    <w:rPr>
      <w:i/>
      <w:iCs/>
      <w:szCs w:val="24"/>
    </w:rPr>
  </w:style>
  <w:style w:type="paragraph" w:customStyle="1" w:styleId="Index">
    <w:name w:val="Index"/>
    <w:basedOn w:val="Normal"/>
    <w:pPr>
      <w:suppressLineNumbers/>
    </w:pPr>
  </w:style>
  <w:style w:type="paragraph" w:customStyle="1" w:styleId="HeaderandFooter">
    <w:name w:val="Header and Footer"/>
    <w:basedOn w:val="Normal"/>
    <w:pPr>
      <w:suppressLineNumbers/>
      <w:tabs>
        <w:tab w:val="clear" w:pos="180"/>
        <w:tab w:val="clear" w:pos="360"/>
        <w:tab w:val="clear" w:pos="720"/>
        <w:tab w:val="center" w:pos="4819"/>
        <w:tab w:val="right" w:pos="9638"/>
      </w:tabs>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pPr>
      <w:tabs>
        <w:tab w:val="clear" w:pos="180"/>
        <w:tab w:val="clear" w:pos="360"/>
        <w:tab w:val="clear" w:pos="720"/>
      </w:tabs>
      <w:spacing w:before="120" w:after="120"/>
    </w:pPr>
    <w:rPr>
      <w:b/>
      <w:caps/>
      <w:sz w:val="20"/>
    </w:rPr>
  </w:style>
  <w:style w:type="paragraph" w:styleId="TOC2">
    <w:name w:val="toc 2"/>
    <w:basedOn w:val="Normal"/>
    <w:next w:val="Normal"/>
    <w:pPr>
      <w:tabs>
        <w:tab w:val="clear" w:pos="180"/>
        <w:tab w:val="clear" w:pos="360"/>
        <w:tab w:val="clear" w:pos="720"/>
      </w:tabs>
      <w:ind w:left="240"/>
    </w:pPr>
    <w:rPr>
      <w:smallCaps/>
      <w:sz w:val="20"/>
    </w:rPr>
  </w:style>
  <w:style w:type="paragraph" w:styleId="TOC3">
    <w:name w:val="toc 3"/>
    <w:basedOn w:val="Normal"/>
    <w:next w:val="Normal"/>
    <w:pPr>
      <w:tabs>
        <w:tab w:val="clear" w:pos="180"/>
        <w:tab w:val="clear" w:pos="360"/>
        <w:tab w:val="clear" w:pos="720"/>
      </w:tabs>
      <w:ind w:left="480"/>
    </w:pPr>
    <w:rPr>
      <w:i/>
      <w:sz w:val="20"/>
    </w:rPr>
  </w:style>
  <w:style w:type="paragraph" w:styleId="TOC4">
    <w:name w:val="toc 4"/>
    <w:basedOn w:val="Normal"/>
    <w:next w:val="Normal"/>
    <w:pPr>
      <w:tabs>
        <w:tab w:val="clear" w:pos="180"/>
        <w:tab w:val="clear" w:pos="360"/>
        <w:tab w:val="clear" w:pos="720"/>
      </w:tabs>
      <w:ind w:left="720"/>
    </w:pPr>
    <w:rPr>
      <w:sz w:val="18"/>
    </w:rPr>
  </w:style>
  <w:style w:type="paragraph" w:styleId="TOC5">
    <w:name w:val="toc 5"/>
    <w:basedOn w:val="Normal"/>
    <w:next w:val="Normal"/>
    <w:pPr>
      <w:tabs>
        <w:tab w:val="clear" w:pos="180"/>
        <w:tab w:val="clear" w:pos="360"/>
        <w:tab w:val="clear" w:pos="720"/>
      </w:tabs>
      <w:ind w:left="960"/>
    </w:pPr>
    <w:rPr>
      <w:sz w:val="18"/>
    </w:rPr>
  </w:style>
  <w:style w:type="paragraph" w:styleId="TOC6">
    <w:name w:val="toc 6"/>
    <w:basedOn w:val="Normal"/>
    <w:next w:val="Normal"/>
    <w:pPr>
      <w:tabs>
        <w:tab w:val="clear" w:pos="180"/>
        <w:tab w:val="clear" w:pos="360"/>
        <w:tab w:val="clear" w:pos="720"/>
      </w:tabs>
      <w:ind w:left="1200"/>
    </w:pPr>
    <w:rPr>
      <w:sz w:val="18"/>
    </w:rPr>
  </w:style>
  <w:style w:type="paragraph" w:styleId="TOC7">
    <w:name w:val="toc 7"/>
    <w:basedOn w:val="Normal"/>
    <w:next w:val="Normal"/>
    <w:pPr>
      <w:tabs>
        <w:tab w:val="clear" w:pos="180"/>
        <w:tab w:val="clear" w:pos="360"/>
        <w:tab w:val="clear" w:pos="720"/>
      </w:tabs>
      <w:ind w:left="1440"/>
    </w:pPr>
    <w:rPr>
      <w:sz w:val="18"/>
    </w:rPr>
  </w:style>
  <w:style w:type="paragraph" w:styleId="TOC8">
    <w:name w:val="toc 8"/>
    <w:basedOn w:val="Normal"/>
    <w:next w:val="Normal"/>
    <w:pPr>
      <w:tabs>
        <w:tab w:val="clear" w:pos="180"/>
        <w:tab w:val="clear" w:pos="360"/>
        <w:tab w:val="clear" w:pos="720"/>
      </w:tabs>
      <w:ind w:left="1680"/>
    </w:pPr>
    <w:rPr>
      <w:sz w:val="18"/>
    </w:rPr>
  </w:style>
  <w:style w:type="paragraph" w:styleId="TOC9">
    <w:name w:val="toc 9"/>
    <w:basedOn w:val="Normal"/>
    <w:next w:val="Normal"/>
    <w:pPr>
      <w:tabs>
        <w:tab w:val="clear" w:pos="180"/>
        <w:tab w:val="clear" w:pos="360"/>
        <w:tab w:val="clear" w:pos="720"/>
      </w:tabs>
      <w:ind w:left="1920"/>
    </w:pPr>
    <w:rPr>
      <w:sz w:val="18"/>
    </w:rPr>
  </w:style>
  <w:style w:type="paragraph" w:styleId="NormalWeb">
    <w:name w:val="Normal (Web)"/>
    <w:basedOn w:val="Normal"/>
    <w:uiPriority w:val="99"/>
    <w:pPr>
      <w:tabs>
        <w:tab w:val="clear" w:pos="180"/>
        <w:tab w:val="clear" w:pos="360"/>
        <w:tab w:val="clear" w:pos="720"/>
      </w:tabs>
      <w:spacing w:before="280" w:after="280"/>
    </w:pPr>
    <w:rPr>
      <w:rFonts w:ascii="Times New Roman" w:eastAsia="Times New Roman" w:hAnsi="Times New Roman"/>
      <w:szCs w:val="24"/>
      <w:lang w:val="en-IN"/>
    </w:rPr>
  </w:style>
  <w:style w:type="paragraph" w:customStyle="1" w:styleId="TableContents">
    <w:name w:val="Table Contents"/>
    <w:basedOn w:val="Normal"/>
    <w:pPr>
      <w:widowControl w:val="0"/>
      <w:suppressLineNumbers/>
    </w:pPr>
  </w:style>
  <w:style w:type="paragraph" w:customStyle="1" w:styleId="TableHeading">
    <w:name w:val="Table Heading"/>
    <w:basedOn w:val="TableContents"/>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47431">
      <w:bodyDiv w:val="1"/>
      <w:marLeft w:val="0"/>
      <w:marRight w:val="0"/>
      <w:marTop w:val="0"/>
      <w:marBottom w:val="0"/>
      <w:divBdr>
        <w:top w:val="none" w:sz="0" w:space="0" w:color="auto"/>
        <w:left w:val="none" w:sz="0" w:space="0" w:color="auto"/>
        <w:bottom w:val="none" w:sz="0" w:space="0" w:color="auto"/>
        <w:right w:val="none" w:sz="0" w:space="0" w:color="auto"/>
      </w:divBdr>
    </w:div>
    <w:div w:id="913011299">
      <w:bodyDiv w:val="1"/>
      <w:marLeft w:val="0"/>
      <w:marRight w:val="0"/>
      <w:marTop w:val="0"/>
      <w:marBottom w:val="0"/>
      <w:divBdr>
        <w:top w:val="none" w:sz="0" w:space="0" w:color="auto"/>
        <w:left w:val="none" w:sz="0" w:space="0" w:color="auto"/>
        <w:bottom w:val="none" w:sz="0" w:space="0" w:color="auto"/>
        <w:right w:val="none" w:sz="0" w:space="0" w:color="auto"/>
      </w:divBdr>
    </w:div>
    <w:div w:id="976378785">
      <w:bodyDiv w:val="1"/>
      <w:marLeft w:val="0"/>
      <w:marRight w:val="0"/>
      <w:marTop w:val="0"/>
      <w:marBottom w:val="0"/>
      <w:divBdr>
        <w:top w:val="none" w:sz="0" w:space="0" w:color="auto"/>
        <w:left w:val="none" w:sz="0" w:space="0" w:color="auto"/>
        <w:bottom w:val="none" w:sz="0" w:space="0" w:color="auto"/>
        <w:right w:val="none" w:sz="0" w:space="0" w:color="auto"/>
      </w:divBdr>
    </w:div>
    <w:div w:id="1113861622">
      <w:bodyDiv w:val="1"/>
      <w:marLeft w:val="0"/>
      <w:marRight w:val="0"/>
      <w:marTop w:val="0"/>
      <w:marBottom w:val="0"/>
      <w:divBdr>
        <w:top w:val="none" w:sz="0" w:space="0" w:color="auto"/>
        <w:left w:val="none" w:sz="0" w:space="0" w:color="auto"/>
        <w:bottom w:val="none" w:sz="0" w:space="0" w:color="auto"/>
        <w:right w:val="none" w:sz="0" w:space="0" w:color="auto"/>
      </w:divBdr>
    </w:div>
    <w:div w:id="1349600908">
      <w:bodyDiv w:val="1"/>
      <w:marLeft w:val="0"/>
      <w:marRight w:val="0"/>
      <w:marTop w:val="0"/>
      <w:marBottom w:val="0"/>
      <w:divBdr>
        <w:top w:val="none" w:sz="0" w:space="0" w:color="auto"/>
        <w:left w:val="none" w:sz="0" w:space="0" w:color="auto"/>
        <w:bottom w:val="none" w:sz="0" w:space="0" w:color="auto"/>
        <w:right w:val="none" w:sz="0" w:space="0" w:color="auto"/>
      </w:divBdr>
    </w:div>
    <w:div w:id="1447699014">
      <w:bodyDiv w:val="1"/>
      <w:marLeft w:val="0"/>
      <w:marRight w:val="0"/>
      <w:marTop w:val="0"/>
      <w:marBottom w:val="0"/>
      <w:divBdr>
        <w:top w:val="none" w:sz="0" w:space="0" w:color="auto"/>
        <w:left w:val="none" w:sz="0" w:space="0" w:color="auto"/>
        <w:bottom w:val="none" w:sz="0" w:space="0" w:color="auto"/>
        <w:right w:val="none" w:sz="0" w:space="0" w:color="auto"/>
      </w:divBdr>
    </w:div>
    <w:div w:id="1802992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web/fundamentals/design-and-ux/responsive/" TargetMode="External"/><Relationship Id="rId18" Type="http://schemas.openxmlformats.org/officeDocument/2006/relationships/image" Target="file:///C:\Users\pande\AppData\Local\Packages\Microsoft.Windows.Photos_8wekyb3d8bbwe\TempState\ShareServiceTempFolder\Screenshot%202024-04-19%20164652.jpeg" TargetMode="External"/><Relationship Id="rId26" Type="http://schemas.openxmlformats.org/officeDocument/2006/relationships/image" Target="file:///C:\Users\pande\AppData\Local\Packages\Microsoft.Windows.Photos_8wekyb3d8bbwe\TempState\ShareServiceTempFolder\Screenshot%202024-04-19%20164753.jpeg" TargetMode="External"/><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https://developer.mozilla.org/en-US/docs/Web/JavaScript/Guide" TargetMode="Externa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file:///C:\Users\pande\AppData\Local\Packages\Microsoft.Windows.Photos_8wekyb3d8bbwe\TempState\ShareServiceTempFolder\Screenshot%202024-04-19%20164500.jpeg" TargetMode="External"/><Relationship Id="rId20" Type="http://schemas.openxmlformats.org/officeDocument/2006/relationships/image" Target="file:///C:\Users\pande\AppData\Local\Packages\Microsoft.Windows.Photos_8wekyb3d8bbwe\TempState\ShareServiceTempFolder\Screenshot%202024-04-19%20164709.jpeg"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api/documentation.html" TargetMode="External"/><Relationship Id="rId24" Type="http://schemas.openxmlformats.org/officeDocument/2006/relationships/image" Target="file:///C:\Users\pande\AppData\Local\Packages\Microsoft.Windows.Photos_8wekyb3d8bbwe\TempState\ShareServiceTempFolder\Screenshot%202024-04-19%20164735.jpeg" TargetMode="External"/><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header" Target="header3.xml"/><Relationship Id="rId10" Type="http://schemas.openxmlformats.org/officeDocument/2006/relationships/hyperlink" Target="https://www.w3.org/Style/CSS/specs" TargetMode="External"/><Relationship Id="rId19" Type="http://schemas.openxmlformats.org/officeDocument/2006/relationships/image" Target="media/image4.jpe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yperlink" Target="https://html.spec.whatwg.org/multipage/" TargetMode="External"/><Relationship Id="rId14" Type="http://schemas.openxmlformats.org/officeDocument/2006/relationships/image" Target="media/image1.jpeg"/><Relationship Id="rId22" Type="http://schemas.openxmlformats.org/officeDocument/2006/relationships/image" Target="file:///C:\Users\pande\AppData\Local\Packages\Microsoft.Windows.Photos_8wekyb3d8bbwe\TempState\ShareServiceTempFolder\Screenshot%202024-04-19%20164722.jpeg" TargetMode="External"/><Relationship Id="rId27" Type="http://schemas.openxmlformats.org/officeDocument/2006/relationships/header" Target="header2.xml"/><Relationship Id="rId30" Type="http://schemas.openxmlformats.org/officeDocument/2006/relationships/footer" Target="footer3.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8671</Words>
  <Characters>49431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
  <LinksUpToDate>false</LinksUpToDate>
  <CharactersWithSpaces>57987</CharactersWithSpaces>
  <SharedDoc>false</SharedDoc>
  <HLinks>
    <vt:vector size="30" baseType="variant">
      <vt:variant>
        <vt:i4>655381</vt:i4>
      </vt:variant>
      <vt:variant>
        <vt:i4>123</vt:i4>
      </vt:variant>
      <vt:variant>
        <vt:i4>0</vt:i4>
      </vt:variant>
      <vt:variant>
        <vt:i4>5</vt:i4>
      </vt:variant>
      <vt:variant>
        <vt:lpwstr>https://developers.google.com/web/fundamentals/design-and-ux/responsive/</vt:lpwstr>
      </vt:variant>
      <vt:variant>
        <vt:lpwstr/>
      </vt:variant>
      <vt:variant>
        <vt:i4>4325383</vt:i4>
      </vt:variant>
      <vt:variant>
        <vt:i4>120</vt:i4>
      </vt:variant>
      <vt:variant>
        <vt:i4>0</vt:i4>
      </vt:variant>
      <vt:variant>
        <vt:i4>5</vt:i4>
      </vt:variant>
      <vt:variant>
        <vt:lpwstr>https://developer.mozilla.org/en-US/docs/Web/JavaScript/Guide</vt:lpwstr>
      </vt:variant>
      <vt:variant>
        <vt:lpwstr/>
      </vt:variant>
      <vt:variant>
        <vt:i4>983110</vt:i4>
      </vt:variant>
      <vt:variant>
        <vt:i4>117</vt:i4>
      </vt:variant>
      <vt:variant>
        <vt:i4>0</vt:i4>
      </vt:variant>
      <vt:variant>
        <vt:i4>5</vt:i4>
      </vt:variant>
      <vt:variant>
        <vt:lpwstr>https://nodejs.org/api/documentation.html</vt:lpwstr>
      </vt:variant>
      <vt:variant>
        <vt:lpwstr/>
      </vt:variant>
      <vt:variant>
        <vt:i4>6881340</vt:i4>
      </vt:variant>
      <vt:variant>
        <vt:i4>114</vt:i4>
      </vt:variant>
      <vt:variant>
        <vt:i4>0</vt:i4>
      </vt:variant>
      <vt:variant>
        <vt:i4>5</vt:i4>
      </vt:variant>
      <vt:variant>
        <vt:lpwstr>https://www.w3.org/Style/CSS/specs</vt:lpwstr>
      </vt:variant>
      <vt:variant>
        <vt:lpwstr/>
      </vt:variant>
      <vt:variant>
        <vt:i4>3014780</vt:i4>
      </vt:variant>
      <vt:variant>
        <vt:i4>111</vt:i4>
      </vt:variant>
      <vt:variant>
        <vt:i4>0</vt:i4>
      </vt:variant>
      <vt:variant>
        <vt:i4>5</vt:i4>
      </vt:variant>
      <vt:variant>
        <vt:lpwstr>https://html.spec.whatwg.org/multipage/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Ratneshwar Pandey</cp:lastModifiedBy>
  <cp:revision>4</cp:revision>
  <cp:lastPrinted>1899-12-31T18:30:00Z</cp:lastPrinted>
  <dcterms:created xsi:type="dcterms:W3CDTF">2024-04-19T13:02:00Z</dcterms:created>
  <dcterms:modified xsi:type="dcterms:W3CDTF">2024-04-19T13:08:00Z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